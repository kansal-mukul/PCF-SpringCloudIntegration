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FFF25" w14:textId="0FEB620D" w:rsidR="00A33631" w:rsidRDefault="00DB213B" w:rsidP="006B3F10">
      <w:pPr>
        <w:jc w:val="center"/>
        <w:rPr>
          <w:b/>
          <w:color w:val="00B050"/>
          <w:sz w:val="72"/>
          <w:szCs w:val="72"/>
        </w:rPr>
      </w:pPr>
      <w:r>
        <w:rPr>
          <w:b/>
          <w:color w:val="00B050"/>
          <w:sz w:val="72"/>
          <w:szCs w:val="72"/>
        </w:rPr>
        <w:t>PCF</w:t>
      </w:r>
      <w:r w:rsidR="006B3F10" w:rsidRPr="006B3F10">
        <w:rPr>
          <w:b/>
          <w:color w:val="00B050"/>
          <w:sz w:val="72"/>
          <w:szCs w:val="72"/>
        </w:rPr>
        <w:t xml:space="preserve"> </w:t>
      </w:r>
    </w:p>
    <w:p w14:paraId="7EE03AAE" w14:textId="5E020958" w:rsidR="006B3F10" w:rsidRPr="006B3F10" w:rsidRDefault="00DB213B" w:rsidP="006B3F10">
      <w:pPr>
        <w:jc w:val="center"/>
        <w:rPr>
          <w:b/>
          <w:color w:val="00B050"/>
          <w:sz w:val="72"/>
          <w:szCs w:val="72"/>
        </w:rPr>
      </w:pPr>
      <w:r>
        <w:rPr>
          <w:b/>
          <w:color w:val="00B050"/>
          <w:sz w:val="72"/>
          <w:szCs w:val="72"/>
        </w:rPr>
        <w:t>Integration</w:t>
      </w:r>
      <w:r w:rsidR="00A33631">
        <w:rPr>
          <w:b/>
          <w:color w:val="00B050"/>
          <w:sz w:val="72"/>
          <w:szCs w:val="72"/>
        </w:rPr>
        <w:t xml:space="preserve"> </w:t>
      </w:r>
      <w:r>
        <w:rPr>
          <w:b/>
          <w:color w:val="00B050"/>
          <w:sz w:val="72"/>
          <w:szCs w:val="72"/>
        </w:rPr>
        <w:t>with Spring</w:t>
      </w:r>
      <w:r w:rsidR="007B1F53">
        <w:rPr>
          <w:b/>
          <w:color w:val="00B050"/>
          <w:sz w:val="72"/>
          <w:szCs w:val="72"/>
        </w:rPr>
        <w:t xml:space="preserve"> </w:t>
      </w:r>
      <w:r>
        <w:rPr>
          <w:b/>
          <w:color w:val="00B050"/>
          <w:sz w:val="72"/>
          <w:szCs w:val="72"/>
        </w:rPr>
        <w:t xml:space="preserve">Cloud </w:t>
      </w:r>
      <w:r w:rsidR="00A33631">
        <w:rPr>
          <w:b/>
          <w:color w:val="00B050"/>
          <w:sz w:val="72"/>
          <w:szCs w:val="72"/>
        </w:rPr>
        <w:t>Demo - Steps</w:t>
      </w:r>
    </w:p>
    <w:p w14:paraId="7039085D" w14:textId="3FD0B89A" w:rsidR="006B3F10" w:rsidRPr="006B3F10" w:rsidRDefault="006B3F10" w:rsidP="006B3F10">
      <w:pPr>
        <w:jc w:val="center"/>
        <w:rPr>
          <w:b/>
          <w:color w:val="00B050"/>
          <w:sz w:val="72"/>
          <w:szCs w:val="72"/>
        </w:rPr>
      </w:pPr>
      <w:r w:rsidRPr="006B3F10">
        <w:rPr>
          <w:b/>
          <w:color w:val="00B050"/>
          <w:sz w:val="72"/>
          <w:szCs w:val="72"/>
        </w:rPr>
        <w:t>(</w:t>
      </w:r>
      <w:r w:rsidR="00DB213B">
        <w:rPr>
          <w:b/>
          <w:color w:val="00B050"/>
          <w:sz w:val="72"/>
          <w:szCs w:val="72"/>
        </w:rPr>
        <w:t>Service Discovery and Circuit Breaker Pattern Implementation</w:t>
      </w:r>
      <w:r w:rsidRPr="006B3F10">
        <w:rPr>
          <w:b/>
          <w:color w:val="00B050"/>
          <w:sz w:val="72"/>
          <w:szCs w:val="72"/>
        </w:rPr>
        <w:t>)</w:t>
      </w:r>
    </w:p>
    <w:p w14:paraId="72B5CAB7" w14:textId="77777777" w:rsidR="006B3F10" w:rsidRDefault="006B3F10" w:rsidP="00C65198">
      <w:pPr>
        <w:rPr>
          <w:b/>
          <w:u w:val="single"/>
        </w:rPr>
      </w:pPr>
    </w:p>
    <w:p w14:paraId="737CFB2F" w14:textId="77777777" w:rsidR="006B3F10" w:rsidRDefault="006B3F10" w:rsidP="00C65198">
      <w:pPr>
        <w:rPr>
          <w:b/>
          <w:u w:val="single"/>
        </w:rPr>
      </w:pPr>
    </w:p>
    <w:p w14:paraId="2074BE82" w14:textId="77777777" w:rsidR="006B3F10" w:rsidRDefault="006B3F10" w:rsidP="00C65198">
      <w:pPr>
        <w:rPr>
          <w:b/>
          <w:u w:val="single"/>
        </w:rPr>
      </w:pPr>
    </w:p>
    <w:p w14:paraId="2CB536E1" w14:textId="77777777" w:rsidR="006B3F10" w:rsidRDefault="006B3F10" w:rsidP="00C65198">
      <w:pPr>
        <w:rPr>
          <w:b/>
          <w:u w:val="single"/>
        </w:rPr>
      </w:pPr>
    </w:p>
    <w:p w14:paraId="11267909" w14:textId="77777777" w:rsidR="006B3F10" w:rsidRDefault="006B3F10" w:rsidP="00C65198">
      <w:pPr>
        <w:rPr>
          <w:b/>
          <w:u w:val="single"/>
        </w:rPr>
      </w:pPr>
    </w:p>
    <w:p w14:paraId="2D44CF27" w14:textId="77777777" w:rsidR="006B3F10" w:rsidRDefault="006B3F10" w:rsidP="00C65198">
      <w:pPr>
        <w:rPr>
          <w:b/>
          <w:u w:val="single"/>
        </w:rPr>
      </w:pPr>
    </w:p>
    <w:p w14:paraId="7C2C5CCA" w14:textId="77777777" w:rsidR="006B3F10" w:rsidRDefault="006B3F10" w:rsidP="00C65198">
      <w:pPr>
        <w:rPr>
          <w:b/>
          <w:u w:val="single"/>
        </w:rPr>
      </w:pPr>
    </w:p>
    <w:p w14:paraId="47164D9E" w14:textId="77777777" w:rsidR="006B3F10" w:rsidRDefault="006B3F10" w:rsidP="00C65198">
      <w:pPr>
        <w:rPr>
          <w:b/>
          <w:u w:val="single"/>
        </w:rPr>
      </w:pPr>
    </w:p>
    <w:p w14:paraId="1EFF877B" w14:textId="77777777" w:rsidR="006B3F10" w:rsidRDefault="006B3F10" w:rsidP="00C65198">
      <w:pPr>
        <w:rPr>
          <w:b/>
          <w:u w:val="single"/>
        </w:rPr>
      </w:pPr>
    </w:p>
    <w:p w14:paraId="4B192B4C" w14:textId="77777777" w:rsidR="006B3F10" w:rsidRDefault="006B3F10" w:rsidP="00C65198">
      <w:pPr>
        <w:rPr>
          <w:b/>
          <w:u w:val="single"/>
        </w:rPr>
      </w:pPr>
    </w:p>
    <w:p w14:paraId="2F087C18" w14:textId="77777777" w:rsidR="006B3F10" w:rsidRDefault="006B3F10" w:rsidP="00C65198">
      <w:pPr>
        <w:rPr>
          <w:b/>
          <w:u w:val="single"/>
        </w:rPr>
      </w:pPr>
    </w:p>
    <w:p w14:paraId="13F57FE1" w14:textId="77777777" w:rsidR="006B3F10" w:rsidRDefault="006B3F10" w:rsidP="00C65198">
      <w:pPr>
        <w:rPr>
          <w:b/>
          <w:u w:val="single"/>
        </w:rPr>
      </w:pPr>
    </w:p>
    <w:p w14:paraId="092CB31B" w14:textId="77777777" w:rsidR="006B3F10" w:rsidRDefault="006B3F10" w:rsidP="00C65198">
      <w:pPr>
        <w:rPr>
          <w:b/>
          <w:u w:val="single"/>
        </w:rPr>
      </w:pPr>
    </w:p>
    <w:p w14:paraId="2EB26597" w14:textId="77777777" w:rsidR="006B3F10" w:rsidRDefault="006B3F10" w:rsidP="00C65198">
      <w:pPr>
        <w:rPr>
          <w:b/>
          <w:u w:val="single"/>
        </w:rPr>
      </w:pPr>
    </w:p>
    <w:p w14:paraId="7011D3A6" w14:textId="77777777" w:rsidR="006B3F10" w:rsidRDefault="006B3F10" w:rsidP="00C65198">
      <w:pPr>
        <w:rPr>
          <w:b/>
          <w:u w:val="single"/>
        </w:rPr>
      </w:pPr>
    </w:p>
    <w:p w14:paraId="2B8390FE" w14:textId="77777777" w:rsidR="006B3F10" w:rsidRDefault="006B3F10" w:rsidP="00C65198">
      <w:pPr>
        <w:rPr>
          <w:b/>
          <w:u w:val="single"/>
        </w:rPr>
      </w:pPr>
    </w:p>
    <w:p w14:paraId="434AA5DA" w14:textId="77777777" w:rsidR="006B3F10" w:rsidRDefault="006B3F10" w:rsidP="00C65198">
      <w:pPr>
        <w:rPr>
          <w:b/>
          <w:u w:val="single"/>
        </w:rPr>
      </w:pPr>
    </w:p>
    <w:p w14:paraId="465524E0" w14:textId="77777777" w:rsidR="006B3F10" w:rsidRDefault="006B3F10" w:rsidP="00C65198">
      <w:pPr>
        <w:rPr>
          <w:b/>
          <w:u w:val="single"/>
        </w:rPr>
      </w:pPr>
    </w:p>
    <w:p w14:paraId="505AE5FA" w14:textId="77777777" w:rsidR="006B3F10" w:rsidRDefault="006B3F10" w:rsidP="00C65198">
      <w:pPr>
        <w:rPr>
          <w:b/>
          <w:u w:val="single"/>
        </w:rPr>
      </w:pPr>
    </w:p>
    <w:p w14:paraId="0462638D" w14:textId="77777777" w:rsidR="006B3F10" w:rsidRDefault="006B3F10" w:rsidP="00C65198">
      <w:pPr>
        <w:rPr>
          <w:b/>
          <w:u w:val="single"/>
        </w:rPr>
      </w:pPr>
    </w:p>
    <w:p w14:paraId="6B29BBC0" w14:textId="77777777" w:rsidR="006B3F10" w:rsidRDefault="006B3F10" w:rsidP="00C65198">
      <w:pPr>
        <w:rPr>
          <w:b/>
          <w:u w:val="single"/>
        </w:rPr>
      </w:pPr>
    </w:p>
    <w:p w14:paraId="2440C875" w14:textId="77777777" w:rsidR="006B3F10" w:rsidRDefault="006B3F10" w:rsidP="00C65198">
      <w:pPr>
        <w:rPr>
          <w:b/>
          <w:u w:val="single"/>
        </w:rPr>
      </w:pPr>
    </w:p>
    <w:p w14:paraId="7990CB02" w14:textId="77777777" w:rsidR="006B3F10" w:rsidRDefault="006B3F10" w:rsidP="00C65198">
      <w:pPr>
        <w:rPr>
          <w:b/>
          <w:u w:val="single"/>
        </w:rPr>
      </w:pPr>
    </w:p>
    <w:p w14:paraId="367F53C3" w14:textId="77777777" w:rsidR="006B3F10" w:rsidRDefault="006B3F10" w:rsidP="00C65198">
      <w:pPr>
        <w:rPr>
          <w:b/>
          <w:u w:val="single"/>
        </w:rPr>
      </w:pPr>
    </w:p>
    <w:p w14:paraId="6E9442CE" w14:textId="77777777" w:rsidR="006B3F10" w:rsidRDefault="006B3F10" w:rsidP="00C65198">
      <w:pPr>
        <w:rPr>
          <w:b/>
          <w:u w:val="single"/>
        </w:rPr>
      </w:pPr>
    </w:p>
    <w:p w14:paraId="7EC7AE01" w14:textId="77777777" w:rsidR="006B3F10" w:rsidRDefault="006B3F10" w:rsidP="00C65198">
      <w:pPr>
        <w:rPr>
          <w:b/>
          <w:u w:val="single"/>
        </w:rPr>
      </w:pPr>
    </w:p>
    <w:p w14:paraId="2A9A1AB3" w14:textId="77777777" w:rsidR="006B3F10" w:rsidRDefault="006B3F10" w:rsidP="00C65198">
      <w:pPr>
        <w:rPr>
          <w:b/>
          <w:u w:val="single"/>
        </w:rPr>
      </w:pPr>
    </w:p>
    <w:p w14:paraId="7595D2C3" w14:textId="77777777" w:rsidR="006B3F10" w:rsidRDefault="006B3F10" w:rsidP="00C65198">
      <w:pPr>
        <w:rPr>
          <w:b/>
          <w:u w:val="single"/>
        </w:rPr>
      </w:pPr>
    </w:p>
    <w:p w14:paraId="5BC34084" w14:textId="77777777" w:rsidR="006B3F10" w:rsidRDefault="006B3F10" w:rsidP="00C65198">
      <w:pPr>
        <w:rPr>
          <w:b/>
          <w:u w:val="single"/>
        </w:rPr>
      </w:pPr>
    </w:p>
    <w:p w14:paraId="42814303" w14:textId="77777777" w:rsidR="006B3F10" w:rsidRDefault="006B3F10" w:rsidP="00C65198">
      <w:pPr>
        <w:rPr>
          <w:b/>
          <w:u w:val="single"/>
        </w:rPr>
      </w:pPr>
    </w:p>
    <w:p w14:paraId="08A6D124" w14:textId="77777777" w:rsidR="006B3F10" w:rsidRDefault="006B3F10" w:rsidP="00C65198">
      <w:pPr>
        <w:rPr>
          <w:b/>
          <w:u w:val="single"/>
        </w:rPr>
      </w:pPr>
    </w:p>
    <w:p w14:paraId="020D6FF4" w14:textId="77777777" w:rsidR="006B3F10" w:rsidRDefault="006B3F10" w:rsidP="00C65198">
      <w:pPr>
        <w:rPr>
          <w:b/>
          <w:u w:val="single"/>
        </w:rPr>
      </w:pPr>
    </w:p>
    <w:p w14:paraId="22EA9574" w14:textId="77777777" w:rsidR="006B3F10" w:rsidRDefault="006B3F10" w:rsidP="00C65198">
      <w:pPr>
        <w:rPr>
          <w:b/>
          <w:u w:val="single"/>
        </w:rPr>
      </w:pPr>
    </w:p>
    <w:p w14:paraId="32BBED6C" w14:textId="77777777" w:rsidR="006B3F10" w:rsidRDefault="006B3F10" w:rsidP="00C65198">
      <w:pPr>
        <w:rPr>
          <w:b/>
          <w:u w:val="single"/>
        </w:rPr>
      </w:pPr>
    </w:p>
    <w:p w14:paraId="2A69A539" w14:textId="77777777" w:rsidR="006B3F10" w:rsidRDefault="006B3F10" w:rsidP="00C65198">
      <w:pPr>
        <w:rPr>
          <w:b/>
          <w:u w:val="single"/>
        </w:rPr>
      </w:pPr>
    </w:p>
    <w:p w14:paraId="02CB0CD5" w14:textId="77777777" w:rsidR="006B3F10" w:rsidRDefault="006B3F10" w:rsidP="00C65198">
      <w:pPr>
        <w:rPr>
          <w:b/>
          <w:u w:val="single"/>
        </w:rPr>
      </w:pPr>
    </w:p>
    <w:p w14:paraId="27087645" w14:textId="77777777" w:rsidR="006B3F10" w:rsidRDefault="006B3F10" w:rsidP="00C65198">
      <w:pPr>
        <w:rPr>
          <w:b/>
          <w:u w:val="single"/>
        </w:rPr>
      </w:pPr>
    </w:p>
    <w:p w14:paraId="4F51308D" w14:textId="77777777" w:rsidR="006B3F10" w:rsidRDefault="006B3F10" w:rsidP="00C65198">
      <w:pPr>
        <w:rPr>
          <w:b/>
          <w:u w:val="single"/>
        </w:rPr>
      </w:pPr>
    </w:p>
    <w:p w14:paraId="0B141CC1" w14:textId="77777777" w:rsidR="006B3F10" w:rsidRDefault="006B3F10" w:rsidP="00C65198">
      <w:pPr>
        <w:rPr>
          <w:b/>
          <w:u w:val="single"/>
        </w:rPr>
      </w:pPr>
    </w:p>
    <w:p w14:paraId="14190B23" w14:textId="77777777" w:rsidR="006B3F10" w:rsidRDefault="006B3F10" w:rsidP="00C65198">
      <w:pPr>
        <w:rPr>
          <w:b/>
          <w:u w:val="single"/>
        </w:rPr>
      </w:pPr>
    </w:p>
    <w:p w14:paraId="15C92568" w14:textId="77777777" w:rsidR="006B3F10" w:rsidRDefault="006B3F10" w:rsidP="00C65198">
      <w:pPr>
        <w:rPr>
          <w:b/>
          <w:u w:val="single"/>
        </w:rPr>
      </w:pPr>
    </w:p>
    <w:p w14:paraId="5C589452" w14:textId="77777777" w:rsidR="006B3F10" w:rsidRDefault="006B3F10" w:rsidP="00C65198">
      <w:pPr>
        <w:rPr>
          <w:b/>
          <w:u w:val="single"/>
        </w:rPr>
      </w:pPr>
    </w:p>
    <w:p w14:paraId="043FBB06" w14:textId="77777777" w:rsidR="006B3F10" w:rsidRDefault="006B3F10" w:rsidP="00C65198">
      <w:pPr>
        <w:rPr>
          <w:b/>
          <w:u w:val="single"/>
        </w:rPr>
      </w:pPr>
    </w:p>
    <w:p w14:paraId="59C33F46" w14:textId="77777777" w:rsidR="006B3F10" w:rsidRDefault="006B3F10" w:rsidP="00C65198">
      <w:pPr>
        <w:rPr>
          <w:b/>
          <w:u w:val="single"/>
        </w:rPr>
      </w:pPr>
    </w:p>
    <w:p w14:paraId="57BF7B4C" w14:textId="7A144170" w:rsidR="001A51AA" w:rsidRDefault="001A51AA" w:rsidP="001A51AA">
      <w:pPr>
        <w:jc w:val="center"/>
        <w:rPr>
          <w:b/>
          <w:sz w:val="36"/>
          <w:szCs w:val="36"/>
          <w:u w:val="single"/>
        </w:rPr>
      </w:pPr>
      <w:r w:rsidRPr="001A51AA">
        <w:rPr>
          <w:b/>
          <w:sz w:val="36"/>
          <w:szCs w:val="36"/>
          <w:u w:val="single"/>
        </w:rPr>
        <w:t>Steps</w:t>
      </w:r>
      <w:r>
        <w:rPr>
          <w:b/>
          <w:sz w:val="36"/>
          <w:szCs w:val="36"/>
          <w:u w:val="single"/>
        </w:rPr>
        <w:t xml:space="preserve"> to </w:t>
      </w:r>
      <w:r w:rsidR="00801B6D">
        <w:rPr>
          <w:b/>
          <w:sz w:val="36"/>
          <w:szCs w:val="36"/>
          <w:u w:val="single"/>
        </w:rPr>
        <w:t>Download the Source Code from Git Repo</w:t>
      </w:r>
      <w:r w:rsidR="001F5D47">
        <w:rPr>
          <w:b/>
          <w:sz w:val="36"/>
          <w:szCs w:val="36"/>
          <w:u w:val="single"/>
        </w:rPr>
        <w:t xml:space="preserve"> and built it</w:t>
      </w:r>
    </w:p>
    <w:p w14:paraId="001E8414" w14:textId="77777777" w:rsidR="001A51AA" w:rsidRDefault="001A51AA" w:rsidP="001A51AA">
      <w:pPr>
        <w:rPr>
          <w:sz w:val="24"/>
          <w:szCs w:val="24"/>
        </w:rPr>
      </w:pPr>
    </w:p>
    <w:p w14:paraId="4CAAE24B" w14:textId="5E6F8037" w:rsidR="001A51AA" w:rsidRDefault="00487B6A" w:rsidP="001A51AA">
      <w:pPr>
        <w:pStyle w:val="ListParagraph"/>
        <w:numPr>
          <w:ilvl w:val="0"/>
          <w:numId w:val="25"/>
        </w:numPr>
        <w:rPr>
          <w:rStyle w:val="Hyperlink"/>
          <w:sz w:val="24"/>
          <w:szCs w:val="24"/>
        </w:rPr>
      </w:pPr>
      <w:r>
        <w:rPr>
          <w:sz w:val="24"/>
          <w:szCs w:val="24"/>
        </w:rPr>
        <w:t>Go to any folder where you want to download the code and run below command</w:t>
      </w:r>
    </w:p>
    <w:p w14:paraId="291EDF75" w14:textId="77777777" w:rsidR="001A51AA" w:rsidRDefault="001A51AA" w:rsidP="001A51AA">
      <w:pPr>
        <w:pStyle w:val="ListParagraph"/>
        <w:rPr>
          <w:rStyle w:val="Hyperlink"/>
          <w:sz w:val="24"/>
          <w:szCs w:val="24"/>
        </w:rPr>
      </w:pPr>
    </w:p>
    <w:p w14:paraId="20F184F8" w14:textId="76969605" w:rsidR="001A51AA" w:rsidRDefault="00487B6A" w:rsidP="001A51AA">
      <w:pPr>
        <w:pStyle w:val="ListParagraph"/>
        <w:rPr>
          <w:rStyle w:val="Hyperlink"/>
          <w:sz w:val="24"/>
          <w:szCs w:val="24"/>
        </w:rPr>
      </w:pPr>
      <w:r w:rsidRPr="00487B6A">
        <w:rPr>
          <w:rStyle w:val="Hyperlink"/>
          <w:sz w:val="24"/>
          <w:szCs w:val="24"/>
        </w:rPr>
        <w:t xml:space="preserve">git clone </w:t>
      </w:r>
      <w:hyperlink r:id="rId7" w:history="1">
        <w:r w:rsidRPr="00F00CE5">
          <w:rPr>
            <w:rStyle w:val="Hyperlink"/>
            <w:sz w:val="24"/>
            <w:szCs w:val="24"/>
          </w:rPr>
          <w:t>https://github.com/kansal-mukul/PCF-SpringCloudIntegration.git</w:t>
        </w:r>
      </w:hyperlink>
    </w:p>
    <w:p w14:paraId="0A062811" w14:textId="293BDD88" w:rsidR="00487B6A" w:rsidRDefault="00487B6A" w:rsidP="001A51AA">
      <w:pPr>
        <w:pStyle w:val="ListParagraph"/>
        <w:rPr>
          <w:rStyle w:val="Hyperlink"/>
          <w:sz w:val="24"/>
          <w:szCs w:val="24"/>
        </w:rPr>
      </w:pPr>
    </w:p>
    <w:p w14:paraId="78AE7D93" w14:textId="60BB4FF0" w:rsidR="00487B6A" w:rsidRDefault="00487B6A" w:rsidP="001A51AA">
      <w:pPr>
        <w:pStyle w:val="ListParagraph"/>
        <w:rPr>
          <w:rStyle w:val="Hyperlink"/>
          <w:sz w:val="24"/>
          <w:szCs w:val="24"/>
        </w:rPr>
      </w:pPr>
      <w:r>
        <w:rPr>
          <w:noProof/>
        </w:rPr>
        <w:drawing>
          <wp:inline distT="0" distB="0" distL="0" distR="0" wp14:anchorId="0CF6A5A3" wp14:editId="67C27107">
            <wp:extent cx="5731510" cy="14446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246B" w14:textId="25958DDC" w:rsidR="00487B6A" w:rsidRDefault="00487B6A" w:rsidP="001A51AA">
      <w:pPr>
        <w:pStyle w:val="ListParagraph"/>
        <w:rPr>
          <w:rStyle w:val="Hyperlink"/>
          <w:sz w:val="24"/>
          <w:szCs w:val="24"/>
        </w:rPr>
      </w:pPr>
    </w:p>
    <w:p w14:paraId="7570024B" w14:textId="77777777" w:rsidR="00487B6A" w:rsidRDefault="00487B6A" w:rsidP="001A51AA">
      <w:pPr>
        <w:pStyle w:val="ListParagraph"/>
        <w:rPr>
          <w:rStyle w:val="Hyperlink"/>
          <w:sz w:val="24"/>
          <w:szCs w:val="24"/>
        </w:rPr>
      </w:pPr>
    </w:p>
    <w:p w14:paraId="70276D4D" w14:textId="09F7D537" w:rsidR="001A51AA" w:rsidRDefault="001A51AA" w:rsidP="001A51AA">
      <w:pPr>
        <w:pStyle w:val="ListParagraph"/>
        <w:rPr>
          <w:sz w:val="24"/>
          <w:szCs w:val="24"/>
        </w:rPr>
      </w:pPr>
    </w:p>
    <w:p w14:paraId="029573A3" w14:textId="2976F628" w:rsidR="001A51AA" w:rsidRDefault="001A51AA" w:rsidP="001A51AA">
      <w:pPr>
        <w:pStyle w:val="ListParagraph"/>
        <w:rPr>
          <w:sz w:val="24"/>
          <w:szCs w:val="24"/>
        </w:rPr>
      </w:pPr>
    </w:p>
    <w:p w14:paraId="37794349" w14:textId="77777777" w:rsidR="001A51AA" w:rsidRDefault="001A51AA" w:rsidP="001A51AA">
      <w:pPr>
        <w:pStyle w:val="ListParagraph"/>
        <w:rPr>
          <w:sz w:val="24"/>
          <w:szCs w:val="24"/>
        </w:rPr>
      </w:pPr>
    </w:p>
    <w:p w14:paraId="6B3BDDC3" w14:textId="2ED6A592" w:rsidR="001A51AA" w:rsidRDefault="00487B6A" w:rsidP="001A51AA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 w:rsidRPr="00487B6A">
        <w:rPr>
          <w:sz w:val="24"/>
          <w:szCs w:val="24"/>
        </w:rPr>
        <w:t>cd PCF-SpringCloudIntegration</w:t>
      </w:r>
      <w:r>
        <w:rPr>
          <w:sz w:val="24"/>
          <w:szCs w:val="24"/>
        </w:rPr>
        <w:t>/</w:t>
      </w:r>
      <w:r w:rsidRPr="00487B6A">
        <w:rPr>
          <w:sz w:val="24"/>
          <w:szCs w:val="24"/>
        </w:rPr>
        <w:t>PCF-SpringCloudIntegration</w:t>
      </w:r>
    </w:p>
    <w:p w14:paraId="7B9A91E0" w14:textId="77777777" w:rsidR="002B245D" w:rsidRDefault="002B245D" w:rsidP="002B245D">
      <w:pPr>
        <w:pStyle w:val="ListParagraph"/>
        <w:rPr>
          <w:sz w:val="24"/>
          <w:szCs w:val="24"/>
        </w:rPr>
      </w:pPr>
    </w:p>
    <w:p w14:paraId="1DD5C5A1" w14:textId="36FBFF9F" w:rsidR="00487B6A" w:rsidRDefault="00487B6A" w:rsidP="00487B6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C8A3BEB" wp14:editId="06463F20">
            <wp:extent cx="5731510" cy="436245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D8C1" w14:textId="46823A4A" w:rsidR="00487B6A" w:rsidRDefault="00487B6A" w:rsidP="00487B6A">
      <w:pPr>
        <w:pStyle w:val="ListParagraph"/>
        <w:rPr>
          <w:sz w:val="24"/>
          <w:szCs w:val="24"/>
        </w:rPr>
      </w:pPr>
    </w:p>
    <w:p w14:paraId="0D02F23E" w14:textId="16E7FD18" w:rsidR="00487B6A" w:rsidRDefault="00487B6A" w:rsidP="00487B6A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Run mvn clean install</w:t>
      </w:r>
      <w:r w:rsidR="007219B9">
        <w:rPr>
          <w:sz w:val="24"/>
          <w:szCs w:val="24"/>
        </w:rPr>
        <w:t xml:space="preserve"> and wait until build success.</w:t>
      </w:r>
    </w:p>
    <w:p w14:paraId="3CEAAD40" w14:textId="77777777" w:rsidR="00D80D28" w:rsidRDefault="00D80D28" w:rsidP="00D80D28">
      <w:pPr>
        <w:pStyle w:val="ListParagraph"/>
        <w:rPr>
          <w:sz w:val="24"/>
          <w:szCs w:val="24"/>
        </w:rPr>
      </w:pPr>
    </w:p>
    <w:p w14:paraId="6CE653AC" w14:textId="15CCA31E" w:rsidR="00D80D28" w:rsidRDefault="00D80D28" w:rsidP="00D80D2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05F9CC9" wp14:editId="08B897FB">
            <wp:extent cx="5731510" cy="1325880"/>
            <wp:effectExtent l="0" t="0" r="254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66F9" w14:textId="41DEACCC" w:rsidR="0002701B" w:rsidRDefault="0002701B" w:rsidP="00D80D2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205FB63" wp14:editId="4D08DE9F">
            <wp:extent cx="5731510" cy="1293495"/>
            <wp:effectExtent l="0" t="0" r="254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E375" w14:textId="77777777" w:rsidR="001F5D47" w:rsidRDefault="001F5D47" w:rsidP="00D80D28">
      <w:pPr>
        <w:pStyle w:val="ListParagraph"/>
        <w:rPr>
          <w:sz w:val="24"/>
          <w:szCs w:val="24"/>
        </w:rPr>
      </w:pPr>
    </w:p>
    <w:p w14:paraId="3F822C12" w14:textId="77777777" w:rsidR="001A51AA" w:rsidRDefault="001A51AA" w:rsidP="001A51AA">
      <w:pPr>
        <w:jc w:val="center"/>
        <w:rPr>
          <w:b/>
          <w:sz w:val="36"/>
          <w:szCs w:val="36"/>
          <w:u w:val="single"/>
        </w:rPr>
      </w:pPr>
    </w:p>
    <w:p w14:paraId="20982177" w14:textId="03E351DA" w:rsidR="001A51AA" w:rsidRDefault="001A51AA" w:rsidP="001A51AA">
      <w:pPr>
        <w:jc w:val="center"/>
        <w:rPr>
          <w:b/>
          <w:sz w:val="36"/>
          <w:szCs w:val="36"/>
          <w:u w:val="single"/>
        </w:rPr>
      </w:pPr>
      <w:r w:rsidRPr="001A51AA">
        <w:rPr>
          <w:b/>
          <w:sz w:val="36"/>
          <w:szCs w:val="36"/>
          <w:u w:val="single"/>
        </w:rPr>
        <w:t>Steps</w:t>
      </w:r>
      <w:r>
        <w:rPr>
          <w:b/>
          <w:sz w:val="36"/>
          <w:szCs w:val="36"/>
          <w:u w:val="single"/>
        </w:rPr>
        <w:t xml:space="preserve"> to </w:t>
      </w:r>
      <w:r w:rsidR="00370D1A">
        <w:rPr>
          <w:b/>
          <w:sz w:val="36"/>
          <w:szCs w:val="36"/>
          <w:u w:val="single"/>
        </w:rPr>
        <w:t>login and Setup the PCF environment</w:t>
      </w:r>
      <w:r w:rsidR="0054706D">
        <w:rPr>
          <w:b/>
          <w:sz w:val="36"/>
          <w:szCs w:val="36"/>
          <w:u w:val="single"/>
        </w:rPr>
        <w:t xml:space="preserve"> </w:t>
      </w:r>
    </w:p>
    <w:p w14:paraId="76FF1231" w14:textId="3269E860" w:rsidR="001A51AA" w:rsidRDefault="001A51AA" w:rsidP="001A51AA">
      <w:pPr>
        <w:rPr>
          <w:b/>
          <w:sz w:val="36"/>
          <w:szCs w:val="36"/>
          <w:u w:val="single"/>
        </w:rPr>
      </w:pPr>
    </w:p>
    <w:p w14:paraId="62F0CE59" w14:textId="3001E34A" w:rsidR="00D16EE3" w:rsidRPr="00370D1A" w:rsidRDefault="001A51AA" w:rsidP="00153ED7">
      <w:pPr>
        <w:pStyle w:val="ListParagraph"/>
        <w:numPr>
          <w:ilvl w:val="0"/>
          <w:numId w:val="26"/>
        </w:numPr>
        <w:ind w:left="1080"/>
        <w:rPr>
          <w:sz w:val="24"/>
          <w:szCs w:val="24"/>
        </w:rPr>
      </w:pPr>
      <w:r w:rsidRPr="00370D1A">
        <w:rPr>
          <w:sz w:val="24"/>
          <w:szCs w:val="24"/>
        </w:rPr>
        <w:t xml:space="preserve">Login with this URL : </w:t>
      </w:r>
      <w:hyperlink r:id="rId12" w:history="1">
        <w:r w:rsidR="00370D1A">
          <w:rPr>
            <w:rStyle w:val="Hyperlink"/>
          </w:rPr>
          <w:t>https://login.run.pivotal.io/login</w:t>
        </w:r>
      </w:hyperlink>
    </w:p>
    <w:p w14:paraId="537962C7" w14:textId="77777777" w:rsidR="00370D1A" w:rsidRPr="00370D1A" w:rsidRDefault="00370D1A" w:rsidP="00370D1A">
      <w:pPr>
        <w:pStyle w:val="ListParagraph"/>
        <w:ind w:left="1080"/>
        <w:rPr>
          <w:sz w:val="24"/>
          <w:szCs w:val="24"/>
        </w:rPr>
      </w:pPr>
    </w:p>
    <w:p w14:paraId="354A2CBD" w14:textId="5B8E2B3B" w:rsidR="001A51AA" w:rsidRDefault="00370D1A" w:rsidP="001A51AA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81D6AF2" wp14:editId="50A5EA67">
            <wp:extent cx="4683760" cy="1655870"/>
            <wp:effectExtent l="0" t="0" r="254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949" cy="16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07BD" w14:textId="77777777" w:rsidR="003A1AC2" w:rsidRDefault="003A1AC2" w:rsidP="003A1AC2">
      <w:pPr>
        <w:pStyle w:val="ListParagraph"/>
        <w:ind w:left="1080"/>
        <w:rPr>
          <w:sz w:val="24"/>
          <w:szCs w:val="24"/>
        </w:rPr>
      </w:pPr>
    </w:p>
    <w:p w14:paraId="22F18EE6" w14:textId="081E51EE" w:rsidR="001A51AA" w:rsidRDefault="001A51AA" w:rsidP="001A51AA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Login with your credentials </w:t>
      </w:r>
      <w:r w:rsidR="003A1AC2">
        <w:rPr>
          <w:sz w:val="24"/>
          <w:szCs w:val="24"/>
        </w:rPr>
        <w:t>as username/</w:t>
      </w:r>
      <w:r w:rsidR="0054706D">
        <w:rPr>
          <w:sz w:val="24"/>
          <w:szCs w:val="24"/>
        </w:rPr>
        <w:t>password.</w:t>
      </w:r>
      <w:r w:rsidR="003A1AC2">
        <w:rPr>
          <w:sz w:val="24"/>
          <w:szCs w:val="24"/>
        </w:rPr>
        <w:t xml:space="preserve"> </w:t>
      </w:r>
    </w:p>
    <w:p w14:paraId="2F58E08A" w14:textId="7FAADDDA" w:rsidR="0054706D" w:rsidRDefault="0054706D" w:rsidP="003A1AC2">
      <w:pPr>
        <w:pStyle w:val="ListParagraph"/>
        <w:ind w:left="1080"/>
        <w:rPr>
          <w:sz w:val="24"/>
          <w:szCs w:val="24"/>
        </w:rPr>
      </w:pPr>
    </w:p>
    <w:p w14:paraId="590DFE96" w14:textId="19EBC127" w:rsidR="0054706D" w:rsidRDefault="00615DF6" w:rsidP="003A1AC2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72A97D2" wp14:editId="168225AB">
            <wp:extent cx="4788535" cy="1611740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570" cy="161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5D8444E" w14:textId="77777777" w:rsidR="00D2680C" w:rsidRPr="00D2680C" w:rsidRDefault="00D2680C" w:rsidP="00D2680C">
      <w:pPr>
        <w:pStyle w:val="ListParagraph"/>
        <w:ind w:left="1080"/>
        <w:rPr>
          <w:sz w:val="24"/>
          <w:szCs w:val="24"/>
        </w:rPr>
      </w:pPr>
    </w:p>
    <w:p w14:paraId="0FEB862F" w14:textId="2BA5DE60" w:rsidR="0054706D" w:rsidRDefault="00615DF6" w:rsidP="0054706D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After successful login</w:t>
      </w:r>
    </w:p>
    <w:p w14:paraId="7F1FE384" w14:textId="05683977" w:rsidR="00D2680C" w:rsidRDefault="00D2680C" w:rsidP="00D2680C">
      <w:pPr>
        <w:pStyle w:val="ListParagraph"/>
        <w:ind w:left="1080"/>
        <w:rPr>
          <w:sz w:val="24"/>
          <w:szCs w:val="24"/>
        </w:rPr>
      </w:pPr>
    </w:p>
    <w:p w14:paraId="0A713D1C" w14:textId="4F12287F" w:rsidR="00D2680C" w:rsidRDefault="00615DF6" w:rsidP="00D2680C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06A85F0A" wp14:editId="19F9BEE5">
            <wp:extent cx="5731510" cy="198374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97B5" w14:textId="77777777" w:rsidR="00615DF6" w:rsidRDefault="00D2680C" w:rsidP="00D2680C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D2680C">
        <w:rPr>
          <w:sz w:val="24"/>
          <w:szCs w:val="24"/>
        </w:rPr>
        <w:t xml:space="preserve">Then Click on </w:t>
      </w:r>
      <w:r w:rsidR="00615DF6">
        <w:rPr>
          <w:sz w:val="24"/>
          <w:szCs w:val="24"/>
        </w:rPr>
        <w:t>Pivotal Web Services. Select the Org and Space on which you want to deploy your applications</w:t>
      </w:r>
    </w:p>
    <w:p w14:paraId="4DB47891" w14:textId="77777777" w:rsidR="00615DF6" w:rsidRDefault="00615DF6" w:rsidP="00615DF6">
      <w:pPr>
        <w:pStyle w:val="ListParagraph"/>
        <w:ind w:left="1353"/>
        <w:rPr>
          <w:sz w:val="24"/>
          <w:szCs w:val="24"/>
        </w:rPr>
      </w:pPr>
    </w:p>
    <w:p w14:paraId="692F7B26" w14:textId="0A72E799" w:rsidR="001A51AA" w:rsidRDefault="00615DF6" w:rsidP="00615DF6">
      <w:pPr>
        <w:pStyle w:val="ListParagraph"/>
        <w:ind w:left="135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ED53DE" wp14:editId="6B49D4BB">
            <wp:extent cx="4483735" cy="1497724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118" cy="150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52B8E27" w14:textId="22F96981" w:rsidR="00615DF6" w:rsidRDefault="00615DF6" w:rsidP="00615DF6">
      <w:pPr>
        <w:pStyle w:val="ListParagraph"/>
        <w:ind w:left="1353"/>
        <w:rPr>
          <w:sz w:val="24"/>
          <w:szCs w:val="24"/>
        </w:rPr>
      </w:pPr>
    </w:p>
    <w:p w14:paraId="55512CBD" w14:textId="3DCBBC5A" w:rsidR="00615DF6" w:rsidRDefault="00615DF6" w:rsidP="00615DF6">
      <w:pPr>
        <w:pStyle w:val="ListParagraph"/>
        <w:ind w:left="1353"/>
        <w:rPr>
          <w:sz w:val="24"/>
          <w:szCs w:val="24"/>
        </w:rPr>
      </w:pPr>
      <w:r>
        <w:rPr>
          <w:noProof/>
        </w:rPr>
        <w:drawing>
          <wp:inline distT="0" distB="0" distL="0" distR="0" wp14:anchorId="4C05B078" wp14:editId="08CF76CA">
            <wp:extent cx="4531360" cy="1305791"/>
            <wp:effectExtent l="0" t="0" r="254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1972" cy="131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0714" w14:textId="09833DF8" w:rsidR="00D2680C" w:rsidRDefault="00D2680C" w:rsidP="00D2680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932EDEF" w14:textId="44953084" w:rsidR="00D2680C" w:rsidRDefault="00D2680C" w:rsidP="00D2680C">
      <w:pPr>
        <w:rPr>
          <w:sz w:val="24"/>
          <w:szCs w:val="24"/>
        </w:rPr>
      </w:pPr>
    </w:p>
    <w:p w14:paraId="2A730D26" w14:textId="7228BFFE" w:rsidR="00CE37F5" w:rsidRDefault="00CE37F5" w:rsidP="00D2680C">
      <w:pPr>
        <w:rPr>
          <w:sz w:val="24"/>
          <w:szCs w:val="24"/>
        </w:rPr>
      </w:pPr>
    </w:p>
    <w:p w14:paraId="205A598E" w14:textId="452A4DD0" w:rsidR="00CE37F5" w:rsidRDefault="00CE37F5" w:rsidP="00D2680C">
      <w:pPr>
        <w:rPr>
          <w:sz w:val="24"/>
          <w:szCs w:val="24"/>
        </w:rPr>
      </w:pPr>
    </w:p>
    <w:p w14:paraId="02F80B5E" w14:textId="00D8D0B8" w:rsidR="00CE37F5" w:rsidRDefault="00CE37F5" w:rsidP="00D2680C">
      <w:pPr>
        <w:rPr>
          <w:sz w:val="24"/>
          <w:szCs w:val="24"/>
        </w:rPr>
      </w:pPr>
    </w:p>
    <w:p w14:paraId="18CBE5D6" w14:textId="613CF5B0" w:rsidR="00CE37F5" w:rsidRDefault="00CE37F5" w:rsidP="00D2680C">
      <w:pPr>
        <w:rPr>
          <w:sz w:val="24"/>
          <w:szCs w:val="24"/>
        </w:rPr>
      </w:pPr>
    </w:p>
    <w:p w14:paraId="7AAA3B6E" w14:textId="6FB6DCD9" w:rsidR="00CE37F5" w:rsidRDefault="00CE37F5" w:rsidP="00D2680C">
      <w:pPr>
        <w:rPr>
          <w:sz w:val="24"/>
          <w:szCs w:val="24"/>
        </w:rPr>
      </w:pPr>
    </w:p>
    <w:p w14:paraId="554374A1" w14:textId="17DE31D0" w:rsidR="00CE37F5" w:rsidRDefault="00CE37F5" w:rsidP="00D2680C">
      <w:pPr>
        <w:rPr>
          <w:sz w:val="24"/>
          <w:szCs w:val="24"/>
        </w:rPr>
      </w:pPr>
    </w:p>
    <w:p w14:paraId="4229AC90" w14:textId="53CDEC66" w:rsidR="00CE37F5" w:rsidRDefault="00CE37F5" w:rsidP="00D2680C">
      <w:pPr>
        <w:rPr>
          <w:sz w:val="24"/>
          <w:szCs w:val="24"/>
        </w:rPr>
      </w:pPr>
    </w:p>
    <w:p w14:paraId="1DF2E7F6" w14:textId="0AB99938" w:rsidR="00CE37F5" w:rsidRDefault="00CE37F5" w:rsidP="00D2680C">
      <w:pPr>
        <w:rPr>
          <w:sz w:val="24"/>
          <w:szCs w:val="24"/>
        </w:rPr>
      </w:pPr>
    </w:p>
    <w:p w14:paraId="0D37AC73" w14:textId="2BDF669C" w:rsidR="00CE37F5" w:rsidRDefault="00CE37F5" w:rsidP="00D2680C">
      <w:pPr>
        <w:rPr>
          <w:sz w:val="24"/>
          <w:szCs w:val="24"/>
        </w:rPr>
      </w:pPr>
    </w:p>
    <w:p w14:paraId="3470364E" w14:textId="4FE01AB0" w:rsidR="00CE37F5" w:rsidRDefault="00CE37F5" w:rsidP="00D2680C">
      <w:pPr>
        <w:rPr>
          <w:sz w:val="24"/>
          <w:szCs w:val="24"/>
        </w:rPr>
      </w:pPr>
    </w:p>
    <w:p w14:paraId="636CAF4C" w14:textId="5B8DDCE3" w:rsidR="00CE37F5" w:rsidRDefault="00CE37F5" w:rsidP="00D2680C">
      <w:pPr>
        <w:rPr>
          <w:sz w:val="24"/>
          <w:szCs w:val="24"/>
        </w:rPr>
      </w:pPr>
    </w:p>
    <w:p w14:paraId="6C5FC7FB" w14:textId="3187C805" w:rsidR="00CE37F5" w:rsidRDefault="00CE37F5" w:rsidP="00D2680C">
      <w:pPr>
        <w:rPr>
          <w:sz w:val="24"/>
          <w:szCs w:val="24"/>
        </w:rPr>
      </w:pPr>
    </w:p>
    <w:p w14:paraId="41112795" w14:textId="4A2848B5" w:rsidR="00CE37F5" w:rsidRDefault="00CE37F5" w:rsidP="00D2680C">
      <w:pPr>
        <w:rPr>
          <w:sz w:val="24"/>
          <w:szCs w:val="24"/>
        </w:rPr>
      </w:pPr>
    </w:p>
    <w:p w14:paraId="067A2FD5" w14:textId="1889BD52" w:rsidR="00CE37F5" w:rsidRDefault="00CE37F5" w:rsidP="00D2680C">
      <w:pPr>
        <w:rPr>
          <w:sz w:val="24"/>
          <w:szCs w:val="24"/>
        </w:rPr>
      </w:pPr>
    </w:p>
    <w:p w14:paraId="7730BC71" w14:textId="23BA2A19" w:rsidR="00CE37F5" w:rsidRDefault="00CE37F5" w:rsidP="00D2680C">
      <w:pPr>
        <w:rPr>
          <w:sz w:val="24"/>
          <w:szCs w:val="24"/>
        </w:rPr>
      </w:pPr>
    </w:p>
    <w:p w14:paraId="37EDBC0D" w14:textId="365416B0" w:rsidR="00CE37F5" w:rsidRDefault="00CE37F5" w:rsidP="00D2680C">
      <w:pPr>
        <w:rPr>
          <w:sz w:val="24"/>
          <w:szCs w:val="24"/>
        </w:rPr>
      </w:pPr>
    </w:p>
    <w:p w14:paraId="52F74137" w14:textId="728DCEAB" w:rsidR="00CE37F5" w:rsidRDefault="00CE37F5" w:rsidP="00D2680C">
      <w:pPr>
        <w:rPr>
          <w:sz w:val="24"/>
          <w:szCs w:val="24"/>
        </w:rPr>
      </w:pPr>
    </w:p>
    <w:p w14:paraId="453E6158" w14:textId="0529441D" w:rsidR="00CE37F5" w:rsidRDefault="00CE37F5" w:rsidP="00D2680C">
      <w:pPr>
        <w:rPr>
          <w:sz w:val="24"/>
          <w:szCs w:val="24"/>
        </w:rPr>
      </w:pPr>
    </w:p>
    <w:p w14:paraId="1B26C988" w14:textId="3A0E1457" w:rsidR="00CE37F5" w:rsidRDefault="00CE37F5" w:rsidP="00D2680C">
      <w:pPr>
        <w:rPr>
          <w:sz w:val="24"/>
          <w:szCs w:val="24"/>
        </w:rPr>
      </w:pPr>
    </w:p>
    <w:p w14:paraId="492F0E58" w14:textId="2D461D69" w:rsidR="00CE37F5" w:rsidRDefault="00CE37F5" w:rsidP="00D2680C">
      <w:pPr>
        <w:rPr>
          <w:sz w:val="24"/>
          <w:szCs w:val="24"/>
        </w:rPr>
      </w:pPr>
    </w:p>
    <w:p w14:paraId="75E31E02" w14:textId="25031CE7" w:rsidR="00CE37F5" w:rsidRDefault="00CE37F5" w:rsidP="00D2680C">
      <w:pPr>
        <w:rPr>
          <w:sz w:val="24"/>
          <w:szCs w:val="24"/>
        </w:rPr>
      </w:pPr>
    </w:p>
    <w:p w14:paraId="03788C3C" w14:textId="42A883C2" w:rsidR="00CE37F5" w:rsidRDefault="00CE37F5" w:rsidP="00D2680C">
      <w:pPr>
        <w:rPr>
          <w:sz w:val="24"/>
          <w:szCs w:val="24"/>
        </w:rPr>
      </w:pPr>
    </w:p>
    <w:p w14:paraId="55D37886" w14:textId="2CC39EB9" w:rsidR="00CE37F5" w:rsidRDefault="00CE37F5" w:rsidP="00D2680C">
      <w:pPr>
        <w:rPr>
          <w:sz w:val="24"/>
          <w:szCs w:val="24"/>
        </w:rPr>
      </w:pPr>
    </w:p>
    <w:p w14:paraId="67ACE437" w14:textId="6EBBF6FB" w:rsidR="00CE37F5" w:rsidRDefault="00CE37F5" w:rsidP="00D2680C">
      <w:pPr>
        <w:rPr>
          <w:sz w:val="24"/>
          <w:szCs w:val="24"/>
        </w:rPr>
      </w:pPr>
    </w:p>
    <w:p w14:paraId="3BFEF5B1" w14:textId="3F24608A" w:rsidR="00CE37F5" w:rsidRDefault="00CE37F5" w:rsidP="00D2680C">
      <w:pPr>
        <w:rPr>
          <w:sz w:val="24"/>
          <w:szCs w:val="24"/>
        </w:rPr>
      </w:pPr>
    </w:p>
    <w:p w14:paraId="719874C8" w14:textId="00C51705" w:rsidR="00CE37F5" w:rsidRDefault="00CE37F5" w:rsidP="00D2680C">
      <w:pPr>
        <w:rPr>
          <w:sz w:val="24"/>
          <w:szCs w:val="24"/>
        </w:rPr>
      </w:pPr>
    </w:p>
    <w:p w14:paraId="2410BFC2" w14:textId="31993E02" w:rsidR="00CE37F5" w:rsidRDefault="00CE37F5" w:rsidP="00D2680C">
      <w:pPr>
        <w:rPr>
          <w:sz w:val="24"/>
          <w:szCs w:val="24"/>
        </w:rPr>
      </w:pPr>
    </w:p>
    <w:p w14:paraId="5EECB179" w14:textId="39614FE1" w:rsidR="00CE37F5" w:rsidRDefault="00CE37F5" w:rsidP="00D2680C">
      <w:pPr>
        <w:rPr>
          <w:sz w:val="24"/>
          <w:szCs w:val="24"/>
        </w:rPr>
      </w:pPr>
    </w:p>
    <w:p w14:paraId="65422F85" w14:textId="3725F7C7" w:rsidR="00CE37F5" w:rsidRDefault="00CE37F5" w:rsidP="00D2680C">
      <w:pPr>
        <w:rPr>
          <w:sz w:val="24"/>
          <w:szCs w:val="24"/>
        </w:rPr>
      </w:pPr>
    </w:p>
    <w:p w14:paraId="469F6DCD" w14:textId="6D442983" w:rsidR="00CE37F5" w:rsidRDefault="00CE37F5" w:rsidP="00D2680C">
      <w:pPr>
        <w:rPr>
          <w:sz w:val="24"/>
          <w:szCs w:val="24"/>
        </w:rPr>
      </w:pPr>
    </w:p>
    <w:p w14:paraId="6AF970D6" w14:textId="7E6AB175" w:rsidR="00CE37F5" w:rsidRDefault="00CE37F5" w:rsidP="00D2680C">
      <w:pPr>
        <w:rPr>
          <w:sz w:val="24"/>
          <w:szCs w:val="24"/>
        </w:rPr>
      </w:pPr>
    </w:p>
    <w:p w14:paraId="5E26CF1C" w14:textId="11E45DE2" w:rsidR="00CE37F5" w:rsidRDefault="00CE37F5" w:rsidP="00D2680C">
      <w:pPr>
        <w:rPr>
          <w:sz w:val="24"/>
          <w:szCs w:val="24"/>
        </w:rPr>
      </w:pPr>
    </w:p>
    <w:p w14:paraId="00F2727C" w14:textId="701EA82E" w:rsidR="00CE37F5" w:rsidRDefault="00CE37F5" w:rsidP="00D2680C">
      <w:pPr>
        <w:rPr>
          <w:sz w:val="24"/>
          <w:szCs w:val="24"/>
        </w:rPr>
      </w:pPr>
    </w:p>
    <w:p w14:paraId="1A2CEA29" w14:textId="2CC20AB7" w:rsidR="00CA7073" w:rsidRDefault="00CE37F5" w:rsidP="00CA7073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Go to Services -&gt; Add a Service . Add 2 services Circuit Breaker and Service Registry with named mycircuitbreaker and mydemo-registry.</w:t>
      </w:r>
    </w:p>
    <w:p w14:paraId="1F12FAE0" w14:textId="3DA19AAF" w:rsidR="00CE37F5" w:rsidRDefault="00CE37F5" w:rsidP="00CE37F5">
      <w:pPr>
        <w:pStyle w:val="ListParagraph"/>
        <w:ind w:left="1353"/>
        <w:rPr>
          <w:sz w:val="24"/>
          <w:szCs w:val="24"/>
        </w:rPr>
      </w:pPr>
      <w:r>
        <w:rPr>
          <w:noProof/>
        </w:rPr>
        <w:drawing>
          <wp:inline distT="0" distB="0" distL="0" distR="0" wp14:anchorId="7BB80051" wp14:editId="5CF10DF9">
            <wp:extent cx="4562475" cy="57626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AA4" w14:textId="1E5599B7" w:rsidR="00CA7073" w:rsidRDefault="00CE37F5" w:rsidP="00CA7073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54F6D613" wp14:editId="2C0E8871">
            <wp:extent cx="5731510" cy="151320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E1ED" w14:textId="17D1FEEE" w:rsidR="00CA7073" w:rsidRDefault="00CA7073" w:rsidP="00CA7073">
      <w:pPr>
        <w:pStyle w:val="ListParagraph"/>
        <w:ind w:left="1080"/>
        <w:rPr>
          <w:sz w:val="24"/>
          <w:szCs w:val="24"/>
        </w:rPr>
      </w:pPr>
    </w:p>
    <w:p w14:paraId="5F2A3851" w14:textId="71BF5E67" w:rsidR="00CA7073" w:rsidRDefault="00CA7073" w:rsidP="00CA7073">
      <w:pPr>
        <w:pStyle w:val="ListParagraph"/>
        <w:ind w:left="1080"/>
        <w:rPr>
          <w:sz w:val="24"/>
          <w:szCs w:val="24"/>
        </w:rPr>
      </w:pPr>
    </w:p>
    <w:p w14:paraId="55959399" w14:textId="57E349D2" w:rsidR="00CA7073" w:rsidRDefault="00300A0F" w:rsidP="00300A0F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Click on mycircuitbreaker htperlink to view the circuit breaker dashboard</w:t>
      </w:r>
    </w:p>
    <w:p w14:paraId="4593DA46" w14:textId="243812F0" w:rsidR="0055623C" w:rsidRDefault="0055623C" w:rsidP="0055623C">
      <w:pPr>
        <w:pStyle w:val="ListParagraph"/>
        <w:ind w:left="135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7F74A0" wp14:editId="056C3BA0">
            <wp:extent cx="5731510" cy="2301875"/>
            <wp:effectExtent l="0" t="0" r="254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24E" w14:textId="387553AC" w:rsidR="0055623C" w:rsidRDefault="0055623C" w:rsidP="0055623C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Click on Manage</w:t>
      </w:r>
    </w:p>
    <w:p w14:paraId="0817B44C" w14:textId="77777777" w:rsidR="0055623C" w:rsidRDefault="0055623C" w:rsidP="0055623C">
      <w:pPr>
        <w:pStyle w:val="ListParagraph"/>
        <w:ind w:left="1353"/>
        <w:rPr>
          <w:sz w:val="24"/>
          <w:szCs w:val="24"/>
        </w:rPr>
      </w:pPr>
    </w:p>
    <w:p w14:paraId="363036AB" w14:textId="106C6DAD" w:rsidR="00300A0F" w:rsidRDefault="00300A0F" w:rsidP="00300A0F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Click on mydemo-registry to view the Service Registry dashboard</w:t>
      </w:r>
    </w:p>
    <w:p w14:paraId="7A0E64B7" w14:textId="77777777" w:rsidR="0055623C" w:rsidRPr="0055623C" w:rsidRDefault="0055623C" w:rsidP="0055623C">
      <w:pPr>
        <w:pStyle w:val="ListParagraph"/>
        <w:rPr>
          <w:sz w:val="24"/>
          <w:szCs w:val="24"/>
        </w:rPr>
      </w:pPr>
    </w:p>
    <w:p w14:paraId="2AB843D1" w14:textId="4CFAEFAC" w:rsidR="0055623C" w:rsidRDefault="0055623C" w:rsidP="0055623C">
      <w:pPr>
        <w:pStyle w:val="ListParagraph"/>
        <w:ind w:left="1353"/>
        <w:rPr>
          <w:sz w:val="24"/>
          <w:szCs w:val="24"/>
        </w:rPr>
      </w:pPr>
      <w:r>
        <w:rPr>
          <w:noProof/>
        </w:rPr>
        <w:drawing>
          <wp:inline distT="0" distB="0" distL="0" distR="0" wp14:anchorId="1B9148A5" wp14:editId="37F4FF82">
            <wp:extent cx="5731510" cy="2372360"/>
            <wp:effectExtent l="0" t="0" r="254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8455" w14:textId="00C081B2" w:rsidR="0055623C" w:rsidRDefault="0055623C" w:rsidP="0055623C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Click on Manage</w:t>
      </w:r>
    </w:p>
    <w:p w14:paraId="743C3126" w14:textId="023C4F3D" w:rsidR="0055623C" w:rsidRDefault="0055623C" w:rsidP="0055623C">
      <w:pPr>
        <w:pStyle w:val="ListParagraph"/>
        <w:ind w:left="1353"/>
        <w:rPr>
          <w:sz w:val="24"/>
          <w:szCs w:val="24"/>
        </w:rPr>
      </w:pPr>
      <w:r>
        <w:rPr>
          <w:noProof/>
        </w:rPr>
        <w:drawing>
          <wp:inline distT="0" distB="0" distL="0" distR="0" wp14:anchorId="5EB886AA" wp14:editId="3EC28043">
            <wp:extent cx="5731510" cy="2919095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6E57" w14:textId="77777777" w:rsidR="00300A0F" w:rsidRDefault="00300A0F" w:rsidP="004311DA">
      <w:pPr>
        <w:jc w:val="center"/>
        <w:rPr>
          <w:b/>
          <w:sz w:val="28"/>
          <w:szCs w:val="28"/>
          <w:u w:val="single"/>
        </w:rPr>
      </w:pPr>
    </w:p>
    <w:p w14:paraId="68C716C3" w14:textId="7FF05FA0" w:rsidR="004311DA" w:rsidRDefault="004311DA" w:rsidP="004311DA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Steps to Deploy the application in </w:t>
      </w:r>
      <w:r w:rsidR="00F13CAF">
        <w:rPr>
          <w:b/>
          <w:sz w:val="28"/>
          <w:szCs w:val="28"/>
          <w:u w:val="single"/>
        </w:rPr>
        <w:t>PCF thorough PCF CLI</w:t>
      </w:r>
    </w:p>
    <w:p w14:paraId="6AE161FD" w14:textId="3A22BF02" w:rsidR="001A51AA" w:rsidRDefault="001A51AA" w:rsidP="00E404DC">
      <w:pPr>
        <w:jc w:val="center"/>
        <w:rPr>
          <w:b/>
          <w:sz w:val="28"/>
          <w:szCs w:val="28"/>
          <w:u w:val="single"/>
        </w:rPr>
      </w:pPr>
    </w:p>
    <w:p w14:paraId="62068884" w14:textId="2B2D7986" w:rsidR="00116BFB" w:rsidRPr="00116BFB" w:rsidRDefault="00F13CAF" w:rsidP="00116BFB">
      <w:pPr>
        <w:pStyle w:val="ListParagraph"/>
        <w:numPr>
          <w:ilvl w:val="0"/>
          <w:numId w:val="30"/>
        </w:numPr>
        <w:rPr>
          <w:b/>
          <w:sz w:val="28"/>
          <w:szCs w:val="28"/>
          <w:u w:val="single"/>
        </w:rPr>
      </w:pPr>
      <w:r>
        <w:rPr>
          <w:sz w:val="24"/>
          <w:szCs w:val="24"/>
        </w:rPr>
        <w:t>Install PCF CLI and run cf version</w:t>
      </w:r>
    </w:p>
    <w:p w14:paraId="682465B6" w14:textId="77777777" w:rsidR="00116BFB" w:rsidRPr="00116BFB" w:rsidRDefault="00116BFB" w:rsidP="00116BFB">
      <w:pPr>
        <w:pStyle w:val="ListParagraph"/>
        <w:rPr>
          <w:b/>
          <w:sz w:val="28"/>
          <w:szCs w:val="28"/>
          <w:u w:val="single"/>
        </w:rPr>
      </w:pPr>
    </w:p>
    <w:p w14:paraId="60642783" w14:textId="7BB80832" w:rsidR="00116BFB" w:rsidRPr="00116BFB" w:rsidRDefault="00F13CAF" w:rsidP="00116BFB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1F6F22" wp14:editId="3E0099B8">
            <wp:extent cx="5731510" cy="281305"/>
            <wp:effectExtent l="0" t="0" r="2540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9DD1" w14:textId="55EC0AD9" w:rsidR="001A51AA" w:rsidRDefault="001A51AA" w:rsidP="00116BFB">
      <w:pPr>
        <w:rPr>
          <w:b/>
          <w:sz w:val="28"/>
          <w:szCs w:val="28"/>
          <w:u w:val="single"/>
        </w:rPr>
      </w:pPr>
    </w:p>
    <w:p w14:paraId="5B691C8B" w14:textId="578FB597" w:rsidR="00116BFB" w:rsidRPr="00181170" w:rsidRDefault="00181170" w:rsidP="00116BFB">
      <w:pPr>
        <w:pStyle w:val="ListParagraph"/>
        <w:numPr>
          <w:ilvl w:val="0"/>
          <w:numId w:val="30"/>
        </w:numPr>
        <w:rPr>
          <w:b/>
          <w:sz w:val="28"/>
          <w:szCs w:val="28"/>
          <w:u w:val="single"/>
        </w:rPr>
      </w:pPr>
      <w:r>
        <w:rPr>
          <w:sz w:val="24"/>
          <w:szCs w:val="24"/>
        </w:rPr>
        <w:t xml:space="preserve">Open cmd and go to </w:t>
      </w:r>
      <w:r w:rsidR="00F13CAF" w:rsidRPr="00F13CAF">
        <w:rPr>
          <w:sz w:val="24"/>
          <w:szCs w:val="24"/>
        </w:rPr>
        <w:t>PCF-Eureka-Accounts-Backend-Client</w:t>
      </w:r>
      <w:r>
        <w:rPr>
          <w:sz w:val="24"/>
          <w:szCs w:val="24"/>
        </w:rPr>
        <w:t xml:space="preserve"> folder</w:t>
      </w:r>
    </w:p>
    <w:p w14:paraId="3F363A59" w14:textId="4137D26D" w:rsidR="00181170" w:rsidRPr="00181170" w:rsidRDefault="00181170" w:rsidP="00181170">
      <w:pPr>
        <w:pStyle w:val="ListParagraph"/>
        <w:rPr>
          <w:sz w:val="24"/>
          <w:szCs w:val="24"/>
        </w:rPr>
      </w:pPr>
      <w:r w:rsidRPr="00181170">
        <w:rPr>
          <w:sz w:val="24"/>
          <w:szCs w:val="24"/>
        </w:rPr>
        <w:t>cd PCF-Eureka-Accounts-Backend-Client</w:t>
      </w:r>
    </w:p>
    <w:p w14:paraId="27611D25" w14:textId="53A7D720" w:rsidR="00116BFB" w:rsidRDefault="00116BFB" w:rsidP="00116BFB">
      <w:pPr>
        <w:pStyle w:val="ListParagraph"/>
        <w:rPr>
          <w:b/>
          <w:sz w:val="28"/>
          <w:szCs w:val="28"/>
          <w:u w:val="single"/>
        </w:rPr>
      </w:pPr>
    </w:p>
    <w:p w14:paraId="68F4D9CA" w14:textId="550590DC" w:rsidR="00116BFB" w:rsidRDefault="00181170" w:rsidP="00116BFB">
      <w:pPr>
        <w:pStyle w:val="ListParagraph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193219C" wp14:editId="26C543FB">
            <wp:extent cx="5731510" cy="31178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D53" w14:textId="58E3D842" w:rsidR="00116BFB" w:rsidRDefault="00116BFB" w:rsidP="00116BFB">
      <w:pPr>
        <w:pStyle w:val="ListParagraph"/>
        <w:rPr>
          <w:b/>
          <w:sz w:val="28"/>
          <w:szCs w:val="28"/>
          <w:u w:val="single"/>
        </w:rPr>
      </w:pPr>
    </w:p>
    <w:p w14:paraId="37EC34C4" w14:textId="1F91AFAD" w:rsidR="00116BFB" w:rsidRPr="00116BFB" w:rsidRDefault="00A72BC7" w:rsidP="00116BFB">
      <w:pPr>
        <w:pStyle w:val="ListParagraph"/>
        <w:numPr>
          <w:ilvl w:val="0"/>
          <w:numId w:val="30"/>
        </w:numPr>
        <w:rPr>
          <w:b/>
          <w:sz w:val="28"/>
          <w:szCs w:val="28"/>
          <w:u w:val="single"/>
        </w:rPr>
      </w:pPr>
      <w:r>
        <w:rPr>
          <w:sz w:val="24"/>
          <w:szCs w:val="24"/>
        </w:rPr>
        <w:t>Run cf login and enter your credentials</w:t>
      </w:r>
    </w:p>
    <w:p w14:paraId="2B565374" w14:textId="2E563472" w:rsidR="00116BFB" w:rsidRDefault="00116BFB" w:rsidP="00116BFB">
      <w:pPr>
        <w:rPr>
          <w:b/>
          <w:sz w:val="28"/>
          <w:szCs w:val="28"/>
          <w:u w:val="single"/>
        </w:rPr>
      </w:pPr>
    </w:p>
    <w:p w14:paraId="3C26CED5" w14:textId="2137E1A0" w:rsidR="00116BFB" w:rsidRDefault="00A72BC7" w:rsidP="00116BFB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161E9C" wp14:editId="78A143A6">
            <wp:extent cx="5731510" cy="202565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FC1A92" w14:textId="05A129A4" w:rsidR="00116BFB" w:rsidRDefault="00116BFB" w:rsidP="00116BFB">
      <w:pPr>
        <w:rPr>
          <w:b/>
          <w:sz w:val="28"/>
          <w:szCs w:val="28"/>
          <w:u w:val="single"/>
        </w:rPr>
      </w:pPr>
    </w:p>
    <w:p w14:paraId="12C722B1" w14:textId="4BA1B48D" w:rsidR="00116BFB" w:rsidRPr="00116BFB" w:rsidRDefault="008502FF" w:rsidP="00116BFB">
      <w:pPr>
        <w:pStyle w:val="ListParagraph"/>
        <w:numPr>
          <w:ilvl w:val="0"/>
          <w:numId w:val="30"/>
        </w:numPr>
        <w:rPr>
          <w:b/>
          <w:sz w:val="28"/>
          <w:szCs w:val="28"/>
          <w:u w:val="single"/>
        </w:rPr>
      </w:pPr>
      <w:r>
        <w:rPr>
          <w:sz w:val="24"/>
          <w:szCs w:val="24"/>
        </w:rPr>
        <w:t>Run cf push</w:t>
      </w:r>
    </w:p>
    <w:p w14:paraId="656EAD29" w14:textId="0741E610" w:rsidR="00116BFB" w:rsidRDefault="00116BFB" w:rsidP="00116BFB">
      <w:pPr>
        <w:rPr>
          <w:b/>
          <w:sz w:val="28"/>
          <w:szCs w:val="28"/>
          <w:u w:val="single"/>
        </w:rPr>
      </w:pPr>
    </w:p>
    <w:p w14:paraId="0623A5F2" w14:textId="4D5EFF5D" w:rsidR="00116BFB" w:rsidRDefault="00300A0F" w:rsidP="00116BFB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775EC3" wp14:editId="0CDFC760">
            <wp:extent cx="5731510" cy="99377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B695" w14:textId="0A855469" w:rsidR="00116BFB" w:rsidRDefault="00116BFB" w:rsidP="00116BFB">
      <w:pPr>
        <w:rPr>
          <w:b/>
          <w:sz w:val="28"/>
          <w:szCs w:val="28"/>
          <w:u w:val="single"/>
        </w:rPr>
      </w:pPr>
    </w:p>
    <w:p w14:paraId="3803EF5A" w14:textId="7AD72A36" w:rsidR="006B1112" w:rsidRDefault="006B1112" w:rsidP="00116BFB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B7B52B4" wp14:editId="79401F14">
            <wp:extent cx="5731510" cy="3096895"/>
            <wp:effectExtent l="0" t="0" r="2540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48F0" w14:textId="53A5DEEC" w:rsidR="00116BFB" w:rsidRDefault="00116BFB" w:rsidP="00116BFB">
      <w:pPr>
        <w:pStyle w:val="ListParagraph"/>
        <w:rPr>
          <w:b/>
          <w:sz w:val="28"/>
          <w:szCs w:val="28"/>
          <w:u w:val="single"/>
        </w:rPr>
      </w:pPr>
    </w:p>
    <w:p w14:paraId="1D65DA47" w14:textId="71D1ED04" w:rsidR="006B1112" w:rsidRDefault="006B1112" w:rsidP="006B1112">
      <w:pPr>
        <w:pStyle w:val="ListParagraph"/>
        <w:numPr>
          <w:ilvl w:val="0"/>
          <w:numId w:val="30"/>
        </w:numPr>
        <w:rPr>
          <w:bCs/>
          <w:sz w:val="28"/>
          <w:szCs w:val="28"/>
        </w:rPr>
      </w:pPr>
      <w:r w:rsidRPr="006B1112">
        <w:rPr>
          <w:bCs/>
          <w:sz w:val="28"/>
          <w:szCs w:val="28"/>
        </w:rPr>
        <w:t>Application successfully deployed in PCF</w:t>
      </w:r>
    </w:p>
    <w:p w14:paraId="1D7EB7D4" w14:textId="77777777" w:rsidR="006B1112" w:rsidRDefault="006B1112" w:rsidP="006B1112">
      <w:pPr>
        <w:pStyle w:val="ListParagraph"/>
        <w:rPr>
          <w:bCs/>
          <w:sz w:val="28"/>
          <w:szCs w:val="28"/>
        </w:rPr>
      </w:pPr>
    </w:p>
    <w:p w14:paraId="2269BB52" w14:textId="5DA762DC" w:rsidR="006B1112" w:rsidRPr="006B1112" w:rsidRDefault="006B1112" w:rsidP="006B1112">
      <w:pPr>
        <w:pStyle w:val="ListParagrap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9886E3B" wp14:editId="64C19730">
            <wp:extent cx="5731510" cy="2486025"/>
            <wp:effectExtent l="0" t="0" r="254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2AC6" w14:textId="77777777" w:rsidR="006B1112" w:rsidRDefault="006B1112" w:rsidP="00116BFB">
      <w:pPr>
        <w:pStyle w:val="ListParagraph"/>
        <w:rPr>
          <w:b/>
          <w:sz w:val="28"/>
          <w:szCs w:val="28"/>
          <w:u w:val="single"/>
        </w:rPr>
      </w:pPr>
    </w:p>
    <w:p w14:paraId="59289BC0" w14:textId="215EFFC8" w:rsidR="00116BFB" w:rsidRDefault="00116BFB" w:rsidP="00116BFB">
      <w:pPr>
        <w:pStyle w:val="ListParagraph"/>
        <w:rPr>
          <w:b/>
          <w:sz w:val="28"/>
          <w:szCs w:val="28"/>
          <w:u w:val="single"/>
        </w:rPr>
      </w:pPr>
    </w:p>
    <w:p w14:paraId="344A33ED" w14:textId="7A0C5109" w:rsidR="00116BFB" w:rsidRDefault="006B1112" w:rsidP="006B1112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Click on this application</w:t>
      </w:r>
    </w:p>
    <w:p w14:paraId="1C19DDDF" w14:textId="7EF56E93" w:rsidR="00F00666" w:rsidRDefault="006B1112" w:rsidP="00116BFB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BC83E" wp14:editId="19D0EBDE">
            <wp:extent cx="5731510" cy="2957195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EFD2" w14:textId="1AC00CDB" w:rsidR="006B1112" w:rsidRDefault="006B1112" w:rsidP="00116BFB">
      <w:pPr>
        <w:pStyle w:val="ListParagraph"/>
        <w:rPr>
          <w:sz w:val="24"/>
          <w:szCs w:val="24"/>
        </w:rPr>
      </w:pPr>
    </w:p>
    <w:p w14:paraId="49CCEDF9" w14:textId="0C17CDEE" w:rsidR="00A914F2" w:rsidRDefault="00A914F2" w:rsidP="00A914F2">
      <w:pPr>
        <w:pStyle w:val="ListParagraph"/>
        <w:numPr>
          <w:ilvl w:val="0"/>
          <w:numId w:val="30"/>
        </w:numPr>
        <w:rPr>
          <w:bCs/>
          <w:sz w:val="28"/>
          <w:szCs w:val="28"/>
        </w:rPr>
      </w:pPr>
      <w:r w:rsidRPr="00A914F2">
        <w:rPr>
          <w:bCs/>
          <w:sz w:val="28"/>
          <w:szCs w:val="28"/>
        </w:rPr>
        <w:t>Click on View App link</w:t>
      </w:r>
    </w:p>
    <w:p w14:paraId="0843CA21" w14:textId="4CE9AB45" w:rsidR="00A914F2" w:rsidRDefault="00A914F2" w:rsidP="00A914F2">
      <w:pPr>
        <w:rPr>
          <w:bCs/>
          <w:sz w:val="28"/>
          <w:szCs w:val="28"/>
        </w:rPr>
      </w:pPr>
    </w:p>
    <w:p w14:paraId="3B5C5D3F" w14:textId="7DA23C37" w:rsidR="00A914F2" w:rsidRDefault="00A914F2" w:rsidP="00A914F2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37B47E9" wp14:editId="11BC3DF9">
            <wp:extent cx="5731510" cy="591820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041D" w14:textId="7EB45043" w:rsidR="00A914F2" w:rsidRDefault="00561F05" w:rsidP="00561F05">
      <w:pPr>
        <w:pStyle w:val="ListParagraph"/>
        <w:numPr>
          <w:ilvl w:val="0"/>
          <w:numId w:val="30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In the same way </w:t>
      </w:r>
      <w:r w:rsidR="00BE647B">
        <w:rPr>
          <w:bCs/>
          <w:sz w:val="28"/>
          <w:szCs w:val="28"/>
        </w:rPr>
        <w:t>deploy</w:t>
      </w:r>
      <w:r>
        <w:rPr>
          <w:bCs/>
          <w:sz w:val="28"/>
          <w:szCs w:val="28"/>
        </w:rPr>
        <w:t xml:space="preserve"> another 2 microservices</w:t>
      </w:r>
      <w:r w:rsidR="00BE647B">
        <w:rPr>
          <w:bCs/>
          <w:sz w:val="28"/>
          <w:szCs w:val="28"/>
        </w:rPr>
        <w:t xml:space="preserve"> in PCF through cf push command</w:t>
      </w:r>
      <w:r>
        <w:rPr>
          <w:bCs/>
          <w:sz w:val="28"/>
          <w:szCs w:val="28"/>
        </w:rPr>
        <w:t xml:space="preserve"> </w:t>
      </w:r>
    </w:p>
    <w:p w14:paraId="772B5836" w14:textId="66780449" w:rsidR="00561F05" w:rsidRDefault="00561F05" w:rsidP="00561F05">
      <w:pPr>
        <w:pStyle w:val="ListParagraph"/>
        <w:numPr>
          <w:ilvl w:val="0"/>
          <w:numId w:val="39"/>
        </w:numPr>
        <w:rPr>
          <w:bCs/>
          <w:sz w:val="28"/>
          <w:szCs w:val="28"/>
        </w:rPr>
      </w:pPr>
      <w:r w:rsidRPr="00561F05">
        <w:rPr>
          <w:bCs/>
          <w:sz w:val="28"/>
          <w:szCs w:val="28"/>
        </w:rPr>
        <w:t>PCF-Eureka-Hello-Client</w:t>
      </w:r>
    </w:p>
    <w:p w14:paraId="25495EBB" w14:textId="7C86977A" w:rsidR="00BE647B" w:rsidRDefault="00BE647B" w:rsidP="00BE647B">
      <w:pPr>
        <w:pStyle w:val="ListParagraph"/>
        <w:ind w:left="144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F25653A" wp14:editId="65AB6D22">
            <wp:extent cx="5731510" cy="1545590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1343" w14:textId="688C4A6D" w:rsidR="00BE647B" w:rsidRDefault="00BE647B" w:rsidP="00BE647B">
      <w:pPr>
        <w:pStyle w:val="ListParagraph"/>
        <w:ind w:left="1440"/>
        <w:rPr>
          <w:bCs/>
          <w:sz w:val="28"/>
          <w:szCs w:val="28"/>
        </w:rPr>
      </w:pPr>
    </w:p>
    <w:p w14:paraId="69103819" w14:textId="22C728F2" w:rsidR="00BE647B" w:rsidRDefault="00BE647B" w:rsidP="00BE647B">
      <w:pPr>
        <w:pStyle w:val="ListParagraph"/>
        <w:ind w:left="1440"/>
      </w:pPr>
      <w:hyperlink r:id="rId32" w:history="1">
        <w:r>
          <w:rPr>
            <w:rStyle w:val="Hyperlink"/>
          </w:rPr>
          <w:t>https://pcf-eureka-hello-client.cfapps.io/hello</w:t>
        </w:r>
      </w:hyperlink>
    </w:p>
    <w:p w14:paraId="4D7A9040" w14:textId="04826FFD" w:rsidR="00BE647B" w:rsidRDefault="00BE647B" w:rsidP="00BE647B">
      <w:pPr>
        <w:pStyle w:val="ListParagraph"/>
        <w:ind w:left="144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B0EE274" wp14:editId="4DF4552F">
            <wp:extent cx="5731510" cy="646430"/>
            <wp:effectExtent l="0" t="0" r="2540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3C71" w14:textId="3174CED5" w:rsidR="00561F05" w:rsidRDefault="00561F05" w:rsidP="00561F05">
      <w:pPr>
        <w:pStyle w:val="ListParagraph"/>
        <w:numPr>
          <w:ilvl w:val="0"/>
          <w:numId w:val="39"/>
        </w:numPr>
        <w:rPr>
          <w:bCs/>
          <w:sz w:val="28"/>
          <w:szCs w:val="28"/>
        </w:rPr>
      </w:pPr>
      <w:r w:rsidRPr="00561F05">
        <w:rPr>
          <w:bCs/>
          <w:sz w:val="28"/>
          <w:szCs w:val="28"/>
        </w:rPr>
        <w:t>PCF-Eureka-Webapp-Client</w:t>
      </w:r>
    </w:p>
    <w:p w14:paraId="692F844A" w14:textId="42C202BD" w:rsidR="00BE647B" w:rsidRDefault="00BE647B" w:rsidP="00BE647B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E778ECD" wp14:editId="006BCDC7">
            <wp:extent cx="5731510" cy="1168400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F663" w14:textId="47F90180" w:rsidR="00BE647B" w:rsidRPr="00BE647B" w:rsidRDefault="00BE647B" w:rsidP="00BE647B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BB7201" wp14:editId="015C77D9">
            <wp:extent cx="5731510" cy="291655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CA8C" w14:textId="78B14CCD" w:rsidR="00BE647B" w:rsidRDefault="00BE647B" w:rsidP="00BE647B">
      <w:pPr>
        <w:pStyle w:val="ListParagraph"/>
        <w:ind w:left="1440"/>
        <w:rPr>
          <w:bCs/>
          <w:sz w:val="28"/>
          <w:szCs w:val="28"/>
        </w:rPr>
      </w:pPr>
    </w:p>
    <w:p w14:paraId="44DC3CB3" w14:textId="77777777" w:rsidR="00BE647B" w:rsidRDefault="00BE647B" w:rsidP="00BE647B">
      <w:pPr>
        <w:pStyle w:val="ListParagraph"/>
        <w:ind w:left="1440"/>
        <w:rPr>
          <w:bCs/>
          <w:sz w:val="28"/>
          <w:szCs w:val="28"/>
        </w:rPr>
      </w:pPr>
    </w:p>
    <w:p w14:paraId="34B0CDE8" w14:textId="76B92719" w:rsidR="007E2388" w:rsidRDefault="00D51652" w:rsidP="007E2388">
      <w:pPr>
        <w:pStyle w:val="ListParagraph"/>
        <w:ind w:left="1440"/>
        <w:rPr>
          <w:bCs/>
          <w:sz w:val="28"/>
          <w:szCs w:val="28"/>
        </w:rPr>
      </w:pPr>
      <w:r>
        <w:rPr>
          <w:bCs/>
          <w:sz w:val="28"/>
          <w:szCs w:val="28"/>
        </w:rPr>
        <w:t>Click on Microservice A : Hello button</w:t>
      </w:r>
    </w:p>
    <w:p w14:paraId="381DE351" w14:textId="79AD04E8" w:rsidR="00D51652" w:rsidRDefault="00D51652" w:rsidP="007E2388">
      <w:pPr>
        <w:pStyle w:val="ListParagraph"/>
        <w:ind w:left="144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19FD0D1" wp14:editId="71663931">
            <wp:extent cx="5331460" cy="902335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3F13" w14:textId="1CDB1280" w:rsidR="00D51652" w:rsidRDefault="00D51652" w:rsidP="007E2388">
      <w:pPr>
        <w:pStyle w:val="ListParagraph"/>
        <w:ind w:left="1440"/>
        <w:rPr>
          <w:bCs/>
          <w:sz w:val="28"/>
          <w:szCs w:val="28"/>
        </w:rPr>
      </w:pPr>
    </w:p>
    <w:p w14:paraId="1B617738" w14:textId="130FC222" w:rsidR="00D51652" w:rsidRDefault="00D51652" w:rsidP="007E2388">
      <w:pPr>
        <w:pStyle w:val="ListParagraph"/>
        <w:ind w:left="1440"/>
        <w:rPr>
          <w:bCs/>
          <w:sz w:val="28"/>
          <w:szCs w:val="28"/>
        </w:rPr>
      </w:pPr>
      <w:r>
        <w:rPr>
          <w:bCs/>
          <w:sz w:val="28"/>
          <w:szCs w:val="28"/>
        </w:rPr>
        <w:t>Click on Home : user will come back to main page</w:t>
      </w:r>
    </w:p>
    <w:p w14:paraId="5E974BD2" w14:textId="47AB49A1" w:rsidR="00D51652" w:rsidRDefault="00D51652" w:rsidP="007E2388">
      <w:pPr>
        <w:pStyle w:val="ListParagraph"/>
        <w:ind w:left="1440"/>
        <w:rPr>
          <w:bCs/>
          <w:sz w:val="28"/>
          <w:szCs w:val="28"/>
        </w:rPr>
      </w:pPr>
      <w:r>
        <w:rPr>
          <w:bCs/>
          <w:sz w:val="28"/>
          <w:szCs w:val="28"/>
        </w:rPr>
        <w:t>Then Click on Microservice B button</w:t>
      </w:r>
    </w:p>
    <w:p w14:paraId="113484BA" w14:textId="0868BA4B" w:rsidR="00D51652" w:rsidRDefault="00D51652" w:rsidP="007E2388">
      <w:pPr>
        <w:pStyle w:val="ListParagraph"/>
        <w:ind w:left="144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4BF8BA4" wp14:editId="79852E6E">
            <wp:extent cx="5731510" cy="1619885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B74A" w14:textId="54F9F542" w:rsidR="00D51652" w:rsidRDefault="00D51652" w:rsidP="007E2388">
      <w:pPr>
        <w:pStyle w:val="ListParagraph"/>
        <w:ind w:left="1440"/>
        <w:rPr>
          <w:bCs/>
          <w:sz w:val="28"/>
          <w:szCs w:val="28"/>
        </w:rPr>
      </w:pPr>
    </w:p>
    <w:p w14:paraId="1442C50A" w14:textId="608DBEDD" w:rsidR="006A4A15" w:rsidRDefault="006A4A15" w:rsidP="007E2388">
      <w:pPr>
        <w:pStyle w:val="ListParagraph"/>
        <w:ind w:left="1440"/>
        <w:rPr>
          <w:bCs/>
          <w:sz w:val="28"/>
          <w:szCs w:val="28"/>
        </w:rPr>
      </w:pPr>
    </w:p>
    <w:p w14:paraId="38E000E6" w14:textId="048F3E84" w:rsidR="006A4A15" w:rsidRDefault="006A4A15" w:rsidP="007E2388">
      <w:pPr>
        <w:pStyle w:val="ListParagraph"/>
        <w:ind w:left="1440"/>
        <w:rPr>
          <w:bCs/>
          <w:sz w:val="28"/>
          <w:szCs w:val="28"/>
        </w:rPr>
      </w:pPr>
    </w:p>
    <w:p w14:paraId="065E01F5" w14:textId="5F7DC9BA" w:rsidR="006A4A15" w:rsidRDefault="006A4A15" w:rsidP="007E2388">
      <w:pPr>
        <w:pStyle w:val="ListParagraph"/>
        <w:ind w:left="1440"/>
        <w:rPr>
          <w:bCs/>
          <w:sz w:val="28"/>
          <w:szCs w:val="28"/>
        </w:rPr>
      </w:pPr>
    </w:p>
    <w:p w14:paraId="77B0C779" w14:textId="53E1642B" w:rsidR="006A4A15" w:rsidRDefault="006A4A15" w:rsidP="007E2388">
      <w:pPr>
        <w:pStyle w:val="ListParagraph"/>
        <w:ind w:left="1440"/>
        <w:rPr>
          <w:bCs/>
          <w:sz w:val="28"/>
          <w:szCs w:val="28"/>
        </w:rPr>
      </w:pPr>
    </w:p>
    <w:p w14:paraId="08CC9F2A" w14:textId="2D02C40F" w:rsidR="006A4A15" w:rsidRDefault="006A4A15" w:rsidP="007E2388">
      <w:pPr>
        <w:pStyle w:val="ListParagraph"/>
        <w:ind w:left="1440"/>
        <w:rPr>
          <w:bCs/>
          <w:sz w:val="28"/>
          <w:szCs w:val="28"/>
        </w:rPr>
      </w:pPr>
    </w:p>
    <w:p w14:paraId="5E2836F5" w14:textId="47D14818" w:rsidR="006A4A15" w:rsidRDefault="006A4A15" w:rsidP="007E2388">
      <w:pPr>
        <w:pStyle w:val="ListParagraph"/>
        <w:ind w:left="1440"/>
        <w:rPr>
          <w:bCs/>
          <w:sz w:val="28"/>
          <w:szCs w:val="28"/>
        </w:rPr>
      </w:pPr>
    </w:p>
    <w:p w14:paraId="42C79A8F" w14:textId="7E81319E" w:rsidR="006A4A15" w:rsidRDefault="006A4A15" w:rsidP="007E2388">
      <w:pPr>
        <w:pStyle w:val="ListParagraph"/>
        <w:ind w:left="1440"/>
        <w:rPr>
          <w:bCs/>
          <w:sz w:val="28"/>
          <w:szCs w:val="28"/>
        </w:rPr>
      </w:pPr>
    </w:p>
    <w:p w14:paraId="3D597A27" w14:textId="2CAFF878" w:rsidR="006A4A15" w:rsidRDefault="006A4A15" w:rsidP="007E2388">
      <w:pPr>
        <w:pStyle w:val="ListParagraph"/>
        <w:ind w:left="1440"/>
        <w:rPr>
          <w:bCs/>
          <w:sz w:val="28"/>
          <w:szCs w:val="28"/>
        </w:rPr>
      </w:pPr>
    </w:p>
    <w:p w14:paraId="75DBE650" w14:textId="77777777" w:rsidR="006A4A15" w:rsidRPr="00561F05" w:rsidRDefault="006A4A15" w:rsidP="007E2388">
      <w:pPr>
        <w:pStyle w:val="ListParagraph"/>
        <w:ind w:left="1440"/>
        <w:rPr>
          <w:bCs/>
          <w:sz w:val="28"/>
          <w:szCs w:val="28"/>
        </w:rPr>
      </w:pPr>
    </w:p>
    <w:p w14:paraId="49603D2D" w14:textId="77777777" w:rsidR="00A914F2" w:rsidRDefault="00A914F2" w:rsidP="00C65198">
      <w:pPr>
        <w:rPr>
          <w:b/>
          <w:sz w:val="28"/>
          <w:szCs w:val="28"/>
          <w:u w:val="single"/>
        </w:rPr>
      </w:pPr>
    </w:p>
    <w:p w14:paraId="33DBD3BE" w14:textId="1852FD77" w:rsidR="001403DE" w:rsidRDefault="001403DE" w:rsidP="00C65198">
      <w:pPr>
        <w:rPr>
          <w:b/>
          <w:sz w:val="28"/>
          <w:szCs w:val="28"/>
          <w:u w:val="single"/>
        </w:rPr>
      </w:pPr>
      <w:r w:rsidRPr="001403DE">
        <w:rPr>
          <w:b/>
          <w:sz w:val="28"/>
          <w:szCs w:val="28"/>
          <w:u w:val="single"/>
        </w:rPr>
        <w:t>Screenshot of running application</w:t>
      </w:r>
      <w:r w:rsidR="007E2388">
        <w:rPr>
          <w:b/>
          <w:sz w:val="28"/>
          <w:szCs w:val="28"/>
          <w:u w:val="single"/>
        </w:rPr>
        <w:t>s in PCF</w:t>
      </w:r>
      <w:r w:rsidRPr="001403DE">
        <w:rPr>
          <w:b/>
          <w:sz w:val="28"/>
          <w:szCs w:val="28"/>
          <w:u w:val="single"/>
        </w:rPr>
        <w:t xml:space="preserve"> </w:t>
      </w:r>
      <w:r w:rsidR="006A4A15">
        <w:rPr>
          <w:b/>
          <w:sz w:val="28"/>
          <w:szCs w:val="28"/>
          <w:u w:val="single"/>
        </w:rPr>
        <w:t>Eureka server</w:t>
      </w:r>
    </w:p>
    <w:p w14:paraId="42D27946" w14:textId="77777777" w:rsidR="006A4A15" w:rsidRDefault="006A4A15" w:rsidP="00C65198">
      <w:pPr>
        <w:rPr>
          <w:b/>
          <w:sz w:val="28"/>
          <w:szCs w:val="28"/>
          <w:u w:val="single"/>
        </w:rPr>
      </w:pPr>
    </w:p>
    <w:p w14:paraId="465647C7" w14:textId="6E23022A" w:rsidR="006A4A15" w:rsidRPr="001403DE" w:rsidRDefault="006A4A15" w:rsidP="00C65198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16EA1C" wp14:editId="2506FE35">
            <wp:extent cx="5731510" cy="2879090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A38F" w14:textId="71086C2A" w:rsidR="00C950D2" w:rsidRDefault="00C950D2" w:rsidP="00C65198">
      <w:pPr>
        <w:rPr>
          <w:sz w:val="24"/>
          <w:szCs w:val="24"/>
        </w:rPr>
      </w:pPr>
    </w:p>
    <w:p w14:paraId="6B2A71F4" w14:textId="1F83515E" w:rsidR="001403DE" w:rsidRDefault="001403DE" w:rsidP="00C65198">
      <w:pPr>
        <w:rPr>
          <w:sz w:val="24"/>
          <w:szCs w:val="24"/>
        </w:rPr>
      </w:pPr>
    </w:p>
    <w:p w14:paraId="67C7E393" w14:textId="77777777" w:rsidR="001403DE" w:rsidRDefault="001403DE" w:rsidP="00C65198">
      <w:pPr>
        <w:rPr>
          <w:sz w:val="24"/>
          <w:szCs w:val="24"/>
        </w:rPr>
      </w:pPr>
    </w:p>
    <w:p w14:paraId="2D1EBE5D" w14:textId="0BD53BF3" w:rsidR="001403DE" w:rsidRDefault="001403DE" w:rsidP="00C65198">
      <w:pPr>
        <w:rPr>
          <w:sz w:val="24"/>
          <w:szCs w:val="24"/>
        </w:rPr>
      </w:pPr>
    </w:p>
    <w:p w14:paraId="5D824BC3" w14:textId="63279FF3" w:rsidR="001403DE" w:rsidRPr="009260D2" w:rsidRDefault="008167C9" w:rsidP="00C65198">
      <w:pPr>
        <w:rPr>
          <w:b/>
          <w:bCs/>
          <w:sz w:val="32"/>
          <w:szCs w:val="32"/>
          <w:u w:val="single"/>
        </w:rPr>
      </w:pPr>
      <w:r w:rsidRPr="009260D2">
        <w:rPr>
          <w:b/>
          <w:bCs/>
          <w:sz w:val="32"/>
          <w:szCs w:val="32"/>
          <w:u w:val="single"/>
        </w:rPr>
        <w:t>Screenshot of running Circuit Breaker Dashboard</w:t>
      </w:r>
    </w:p>
    <w:p w14:paraId="02301069" w14:textId="455DBF53" w:rsidR="008167C9" w:rsidRDefault="008167C9" w:rsidP="00C65198">
      <w:pPr>
        <w:rPr>
          <w:sz w:val="24"/>
          <w:szCs w:val="24"/>
        </w:rPr>
      </w:pPr>
    </w:p>
    <w:p w14:paraId="38819E3B" w14:textId="676C4331" w:rsidR="008167C9" w:rsidRDefault="008167C9" w:rsidP="00C651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5A9A8C" wp14:editId="0043052E">
            <wp:extent cx="5731510" cy="2651125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3D11" w14:textId="3F318E8C" w:rsidR="001403DE" w:rsidRDefault="001403DE" w:rsidP="00C65198">
      <w:pPr>
        <w:rPr>
          <w:sz w:val="24"/>
          <w:szCs w:val="24"/>
        </w:rPr>
      </w:pPr>
    </w:p>
    <w:p w14:paraId="6B367496" w14:textId="03FA8068" w:rsidR="009363B1" w:rsidRDefault="009363B1" w:rsidP="00C65198">
      <w:pPr>
        <w:rPr>
          <w:b/>
          <w:bCs/>
          <w:sz w:val="24"/>
          <w:szCs w:val="24"/>
          <w:u w:val="single"/>
        </w:rPr>
      </w:pPr>
      <w:r w:rsidRPr="009363B1">
        <w:rPr>
          <w:b/>
          <w:bCs/>
          <w:sz w:val="24"/>
          <w:szCs w:val="24"/>
          <w:u w:val="single"/>
        </w:rPr>
        <w:t xml:space="preserve">Check how Circuit Breaker works </w:t>
      </w:r>
    </w:p>
    <w:p w14:paraId="3C1CD5D8" w14:textId="3944A4EC" w:rsidR="009363B1" w:rsidRPr="009363B1" w:rsidRDefault="009363B1" w:rsidP="00C65198">
      <w:pPr>
        <w:rPr>
          <w:sz w:val="24"/>
          <w:szCs w:val="24"/>
        </w:rPr>
      </w:pPr>
    </w:p>
    <w:p w14:paraId="1977C954" w14:textId="78A4EC2F" w:rsidR="009363B1" w:rsidRDefault="009363B1" w:rsidP="00C65198">
      <w:pPr>
        <w:rPr>
          <w:sz w:val="24"/>
          <w:szCs w:val="24"/>
        </w:rPr>
      </w:pPr>
      <w:r w:rsidRPr="009363B1">
        <w:rPr>
          <w:sz w:val="24"/>
          <w:szCs w:val="24"/>
        </w:rPr>
        <w:t>Stop the Microservice Eureka Hello Client</w:t>
      </w:r>
      <w:r>
        <w:rPr>
          <w:sz w:val="24"/>
          <w:szCs w:val="24"/>
        </w:rPr>
        <w:t xml:space="preserve"> through PCF app console</w:t>
      </w:r>
    </w:p>
    <w:p w14:paraId="6A05BB83" w14:textId="78F774EA" w:rsidR="009363B1" w:rsidRDefault="009363B1" w:rsidP="00C65198">
      <w:pPr>
        <w:rPr>
          <w:sz w:val="24"/>
          <w:szCs w:val="24"/>
        </w:rPr>
      </w:pPr>
    </w:p>
    <w:p w14:paraId="484D3D87" w14:textId="4EB7D814" w:rsidR="009363B1" w:rsidRDefault="009363B1" w:rsidP="00C651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7C67FC" wp14:editId="625F578D">
            <wp:extent cx="5731510" cy="2430780"/>
            <wp:effectExtent l="0" t="0" r="2540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3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707F1F" wp14:editId="02C806C1">
            <wp:extent cx="5731510" cy="2048510"/>
            <wp:effectExtent l="0" t="0" r="2540" b="889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596C" w14:textId="14991A99" w:rsidR="009363B1" w:rsidRDefault="009363B1" w:rsidP="00C651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72ED3B" wp14:editId="05331AD5">
            <wp:extent cx="5731510" cy="2292350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226B" w14:textId="2B395D97" w:rsidR="009363B1" w:rsidRDefault="009363B1" w:rsidP="00C65198">
      <w:pPr>
        <w:rPr>
          <w:sz w:val="24"/>
          <w:szCs w:val="24"/>
        </w:rPr>
      </w:pPr>
    </w:p>
    <w:p w14:paraId="52C831B6" w14:textId="5BD5F55A" w:rsidR="009363B1" w:rsidRDefault="009363B1" w:rsidP="00C65198">
      <w:p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</w:p>
    <w:p w14:paraId="3A326818" w14:textId="3AD037DC" w:rsidR="009363B1" w:rsidRDefault="009363B1" w:rsidP="00C65198">
      <w:pPr>
        <w:rPr>
          <w:sz w:val="24"/>
          <w:szCs w:val="24"/>
        </w:rPr>
      </w:pPr>
    </w:p>
    <w:p w14:paraId="60FBD646" w14:textId="298A7D8F" w:rsidR="009363B1" w:rsidRDefault="009363B1" w:rsidP="00C6519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550D69" wp14:editId="60369FBF">
            <wp:extent cx="5731510" cy="1932305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B044" w14:textId="2C19E7F6" w:rsidR="00336400" w:rsidRDefault="00336400" w:rsidP="00C65198">
      <w:pPr>
        <w:rPr>
          <w:sz w:val="24"/>
          <w:szCs w:val="24"/>
        </w:rPr>
      </w:pPr>
    </w:p>
    <w:p w14:paraId="78E4983D" w14:textId="1F588A3E" w:rsidR="00336400" w:rsidRDefault="00336400" w:rsidP="00C65198">
      <w:pPr>
        <w:rPr>
          <w:sz w:val="24"/>
          <w:szCs w:val="24"/>
        </w:rPr>
      </w:pPr>
      <w:r>
        <w:rPr>
          <w:sz w:val="24"/>
          <w:szCs w:val="24"/>
        </w:rPr>
        <w:t>Click on View app</w:t>
      </w:r>
    </w:p>
    <w:p w14:paraId="22BC247F" w14:textId="124CC7F8" w:rsidR="00336400" w:rsidRDefault="00336400" w:rsidP="00C651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354734" wp14:editId="55E6CCD4">
            <wp:extent cx="5731510" cy="2783840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3E9A" w14:textId="41626240" w:rsidR="00336400" w:rsidRDefault="00336400" w:rsidP="00C65198">
      <w:pPr>
        <w:rPr>
          <w:sz w:val="24"/>
          <w:szCs w:val="24"/>
        </w:rPr>
      </w:pPr>
    </w:p>
    <w:p w14:paraId="765FFC8D" w14:textId="51A50542" w:rsidR="00336400" w:rsidRDefault="00336400" w:rsidP="00C65198">
      <w:pPr>
        <w:rPr>
          <w:sz w:val="24"/>
          <w:szCs w:val="24"/>
        </w:rPr>
      </w:pPr>
      <w:r>
        <w:rPr>
          <w:sz w:val="24"/>
          <w:szCs w:val="24"/>
        </w:rPr>
        <w:t>Then click on Microservice A button</w:t>
      </w:r>
    </w:p>
    <w:p w14:paraId="42C7975C" w14:textId="7AE98CE5" w:rsidR="00336400" w:rsidRDefault="00336400" w:rsidP="00C651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12912F" wp14:editId="0EB96F25">
            <wp:extent cx="5731510" cy="173736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1EB5" w14:textId="0649D6EE" w:rsidR="00336400" w:rsidRDefault="00336400" w:rsidP="00C65198">
      <w:pPr>
        <w:rPr>
          <w:sz w:val="24"/>
          <w:szCs w:val="24"/>
        </w:rPr>
      </w:pPr>
    </w:p>
    <w:p w14:paraId="59C7156B" w14:textId="41D950D5" w:rsidR="00336400" w:rsidRDefault="00336400" w:rsidP="00C65198">
      <w:pPr>
        <w:rPr>
          <w:sz w:val="24"/>
          <w:szCs w:val="24"/>
        </w:rPr>
      </w:pPr>
      <w:r>
        <w:rPr>
          <w:sz w:val="24"/>
          <w:szCs w:val="24"/>
        </w:rPr>
        <w:t xml:space="preserve">In the same way try to down Microservice B and then check </w:t>
      </w:r>
    </w:p>
    <w:p w14:paraId="48FEC2DC" w14:textId="0A2C92DE" w:rsidR="00336400" w:rsidRDefault="00336400" w:rsidP="00C65198">
      <w:pPr>
        <w:rPr>
          <w:sz w:val="24"/>
          <w:szCs w:val="24"/>
        </w:rPr>
      </w:pPr>
    </w:p>
    <w:p w14:paraId="6B0B0A4A" w14:textId="490D8515" w:rsidR="007B3E12" w:rsidRPr="009363B1" w:rsidRDefault="007B3E12" w:rsidP="00C6519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B76560" wp14:editId="3C2ECBBE">
            <wp:extent cx="5731510" cy="1346835"/>
            <wp:effectExtent l="0" t="0" r="2540" b="571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3E12" w:rsidRPr="009363B1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F4AA0F" w14:textId="77777777" w:rsidR="00304E03" w:rsidRDefault="00304E03" w:rsidP="00CD5738">
      <w:r>
        <w:separator/>
      </w:r>
    </w:p>
  </w:endnote>
  <w:endnote w:type="continuationSeparator" w:id="0">
    <w:p w14:paraId="6C1B3B9F" w14:textId="77777777" w:rsidR="00304E03" w:rsidRDefault="00304E03" w:rsidP="00CD5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7F241" w14:textId="77777777" w:rsidR="003B4536" w:rsidRDefault="003B45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1D2AE" w14:textId="77777777" w:rsidR="003B4536" w:rsidRDefault="003B45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A0E298" w14:textId="77777777" w:rsidR="003B4536" w:rsidRDefault="003B45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CBDA6E" w14:textId="77777777" w:rsidR="00304E03" w:rsidRDefault="00304E03" w:rsidP="00CD5738">
      <w:r>
        <w:separator/>
      </w:r>
    </w:p>
  </w:footnote>
  <w:footnote w:type="continuationSeparator" w:id="0">
    <w:p w14:paraId="3F2E9EA5" w14:textId="77777777" w:rsidR="00304E03" w:rsidRDefault="00304E03" w:rsidP="00CD57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40B9E" w14:textId="77777777" w:rsidR="003B4536" w:rsidRDefault="003B45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25" w:type="dxa"/>
      <w:tblCellMar>
        <w:top w:w="29" w:type="dxa"/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4800"/>
      <w:gridCol w:w="4201"/>
    </w:tblGrid>
    <w:tr w:rsidR="003B4536" w14:paraId="3201D095" w14:textId="77777777" w:rsidTr="003B4536">
      <w:trPr>
        <w:trHeight w:val="421"/>
      </w:trPr>
      <w:tc>
        <w:tcPr>
          <w:tcW w:w="5040" w:type="dxa"/>
          <w:vAlign w:val="center"/>
        </w:tcPr>
        <w:p w14:paraId="6A241B09" w14:textId="77777777" w:rsidR="003B4536" w:rsidRPr="00E575F8" w:rsidRDefault="003B4536" w:rsidP="00020DAE">
          <w:pPr>
            <w:pStyle w:val="Header"/>
            <w:rPr>
              <w:smallCaps/>
              <w:sz w:val="24"/>
            </w:rPr>
          </w:pPr>
        </w:p>
      </w:tc>
      <w:tc>
        <w:tcPr>
          <w:tcW w:w="4410" w:type="dxa"/>
        </w:tcPr>
        <w:p w14:paraId="062E1C56" w14:textId="77777777" w:rsidR="003B4536" w:rsidRDefault="003B4536" w:rsidP="003B4536">
          <w:pPr>
            <w:pStyle w:val="Header"/>
            <w:jc w:val="right"/>
            <w:rPr>
              <w:smallCaps/>
              <w:sz w:val="24"/>
            </w:rPr>
          </w:pPr>
          <w:r>
            <w:t xml:space="preserve">     </w:t>
          </w:r>
        </w:p>
      </w:tc>
    </w:tr>
  </w:tbl>
  <w:p w14:paraId="0AABA698" w14:textId="77777777" w:rsidR="003B4536" w:rsidRPr="00A030D1" w:rsidRDefault="003B4536" w:rsidP="00CD5738">
    <w:pPr>
      <w:pStyle w:val="Header"/>
      <w:rPr>
        <w:smallCaps/>
        <w:sz w:val="24"/>
      </w:rPr>
    </w:pPr>
    <w:r>
      <w:tab/>
    </w:r>
    <w:r>
      <w:tab/>
    </w:r>
  </w:p>
  <w:p w14:paraId="7622CD1D" w14:textId="77777777" w:rsidR="003B4536" w:rsidRDefault="003B453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C621B" w14:textId="77777777" w:rsidR="003B4536" w:rsidRDefault="003B45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"/>
      <w:lvlJc w:val="left"/>
      <w:pPr>
        <w:tabs>
          <w:tab w:val="num" w:pos="288"/>
        </w:tabs>
        <w:ind w:left="288" w:hanging="288"/>
      </w:pPr>
      <w:rPr>
        <w:rFonts w:ascii="Wingdings 3" w:hAnsi="Wingdings 3"/>
        <w:color w:val="auto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"/>
      <w:lvlJc w:val="left"/>
      <w:pPr>
        <w:tabs>
          <w:tab w:val="num" w:pos="360"/>
        </w:tabs>
        <w:ind w:left="360" w:hanging="360"/>
      </w:pPr>
      <w:rPr>
        <w:rFonts w:ascii="Wingdings" w:hAnsi="Wingdings"/>
        <w:color w:val="auto"/>
      </w:rPr>
    </w:lvl>
  </w:abstractNum>
  <w:abstractNum w:abstractNumId="3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color w:val="auto"/>
      </w:rPr>
    </w:lvl>
  </w:abstractNum>
  <w:abstractNum w:abstractNumId="4" w15:restartNumberingAfterBreak="0">
    <w:nsid w:val="07561509"/>
    <w:multiLevelType w:val="hybridMultilevel"/>
    <w:tmpl w:val="94B20494"/>
    <w:lvl w:ilvl="0" w:tplc="4B72DD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5D4DA3"/>
    <w:multiLevelType w:val="hybridMultilevel"/>
    <w:tmpl w:val="500A2030"/>
    <w:lvl w:ilvl="0" w:tplc="68BC63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716050"/>
    <w:multiLevelType w:val="hybridMultilevel"/>
    <w:tmpl w:val="0A9203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161084"/>
    <w:multiLevelType w:val="hybridMultilevel"/>
    <w:tmpl w:val="447EEF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2820EF"/>
    <w:multiLevelType w:val="hybridMultilevel"/>
    <w:tmpl w:val="6F9E5912"/>
    <w:lvl w:ilvl="0" w:tplc="5F7480BA">
      <w:start w:val="1"/>
      <w:numFmt w:val="bullet"/>
      <w:lvlText w:val=""/>
      <w:lvlJc w:val="left"/>
      <w:pPr>
        <w:tabs>
          <w:tab w:val="left" w:pos="0"/>
        </w:tabs>
        <w:ind w:left="432" w:hanging="288"/>
      </w:pPr>
      <w:rPr>
        <w:rFonts w:ascii="Wingdings" w:hAnsi="Wingdings" w:hint="default"/>
      </w:rPr>
    </w:lvl>
    <w:lvl w:ilvl="1" w:tplc="D6A87EDC">
      <w:start w:val="1"/>
      <w:numFmt w:val="bullet"/>
      <w:lvlText w:val=""/>
      <w:lvlJc w:val="left"/>
      <w:pPr>
        <w:tabs>
          <w:tab w:val="left" w:pos="0"/>
        </w:tabs>
        <w:ind w:left="1440" w:hanging="360"/>
      </w:pPr>
      <w:rPr>
        <w:rFonts w:ascii="Symbol" w:hAnsi="Symbol" w:hint="default"/>
      </w:rPr>
    </w:lvl>
    <w:lvl w:ilvl="2" w:tplc="449A2710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ascii="Wingdings" w:hAnsi="Wingdings" w:hint="default"/>
      </w:rPr>
    </w:lvl>
    <w:lvl w:ilvl="3" w:tplc="0254A748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hint="default"/>
      </w:rPr>
    </w:lvl>
    <w:lvl w:ilvl="4" w:tplc="193E9F62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ascii="Courier New" w:hAnsi="Courier New" w:hint="default"/>
      </w:rPr>
    </w:lvl>
    <w:lvl w:ilvl="5" w:tplc="124414DC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ascii="Wingdings" w:hAnsi="Wingdings" w:hint="default"/>
      </w:rPr>
    </w:lvl>
    <w:lvl w:ilvl="6" w:tplc="ADB47F8A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hint="default"/>
      </w:rPr>
    </w:lvl>
    <w:lvl w:ilvl="7" w:tplc="750E1734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ascii="Courier New" w:hAnsi="Courier New" w:hint="default"/>
      </w:rPr>
    </w:lvl>
    <w:lvl w:ilvl="8" w:tplc="9B36F46A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DF15AB"/>
    <w:multiLevelType w:val="hybridMultilevel"/>
    <w:tmpl w:val="C92ACB12"/>
    <w:lvl w:ilvl="0" w:tplc="077A1902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ascii="Symbol" w:hAnsi="Symbol" w:hint="default"/>
      </w:rPr>
    </w:lvl>
    <w:lvl w:ilvl="1" w:tplc="BC78CE76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ascii="Courier New" w:hAnsi="Courier New" w:cs="Courier New" w:hint="default"/>
      </w:rPr>
    </w:lvl>
    <w:lvl w:ilvl="2" w:tplc="37DA1CA8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ascii="Wingdings" w:hAnsi="Wingdings" w:hint="default"/>
      </w:rPr>
    </w:lvl>
    <w:lvl w:ilvl="3" w:tplc="BF744064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hint="default"/>
      </w:rPr>
    </w:lvl>
    <w:lvl w:ilvl="4" w:tplc="C1289926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ascii="Courier New" w:hAnsi="Courier New" w:cs="Courier New" w:hint="default"/>
      </w:rPr>
    </w:lvl>
    <w:lvl w:ilvl="5" w:tplc="D5106F7E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ascii="Wingdings" w:hAnsi="Wingdings" w:hint="default"/>
      </w:rPr>
    </w:lvl>
    <w:lvl w:ilvl="6" w:tplc="9D0EC47A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hint="default"/>
      </w:rPr>
    </w:lvl>
    <w:lvl w:ilvl="7" w:tplc="2DD835B4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ascii="Courier New" w:hAnsi="Courier New" w:cs="Courier New" w:hint="default"/>
      </w:rPr>
    </w:lvl>
    <w:lvl w:ilvl="8" w:tplc="BA9A5EEA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EF52F8"/>
    <w:multiLevelType w:val="hybridMultilevel"/>
    <w:tmpl w:val="ECEA8ADE"/>
    <w:lvl w:ilvl="0" w:tplc="D4B24C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B56649"/>
    <w:multiLevelType w:val="hybridMultilevel"/>
    <w:tmpl w:val="98709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DA4DD9"/>
    <w:multiLevelType w:val="hybridMultilevel"/>
    <w:tmpl w:val="73006060"/>
    <w:lvl w:ilvl="0" w:tplc="9B0461A6">
      <w:start w:val="1"/>
      <w:numFmt w:val="bullet"/>
      <w:lvlText w:val=""/>
      <w:lvlJc w:val="left"/>
      <w:pPr>
        <w:tabs>
          <w:tab w:val="left" w:pos="0"/>
        </w:tabs>
        <w:ind w:left="1800" w:hanging="360"/>
      </w:pPr>
      <w:rPr>
        <w:rFonts w:ascii="Symbol" w:hAnsi="Symbol" w:hint="default"/>
      </w:rPr>
    </w:lvl>
    <w:lvl w:ilvl="1" w:tplc="92125A9E">
      <w:start w:val="1"/>
      <w:numFmt w:val="bullet"/>
      <w:lvlText w:val="o"/>
      <w:lvlJc w:val="left"/>
      <w:pPr>
        <w:tabs>
          <w:tab w:val="left" w:pos="0"/>
        </w:tabs>
        <w:ind w:left="2520" w:hanging="360"/>
      </w:pPr>
      <w:rPr>
        <w:rFonts w:ascii="Courier New" w:hAnsi="Courier New" w:cs="Courier New" w:hint="default"/>
      </w:rPr>
    </w:lvl>
    <w:lvl w:ilvl="2" w:tplc="CA768BFE">
      <w:start w:val="1"/>
      <w:numFmt w:val="bullet"/>
      <w:lvlText w:val=""/>
      <w:lvlJc w:val="left"/>
      <w:pPr>
        <w:tabs>
          <w:tab w:val="left" w:pos="0"/>
        </w:tabs>
        <w:ind w:left="3240" w:hanging="360"/>
      </w:pPr>
      <w:rPr>
        <w:rFonts w:ascii="Wingdings" w:hAnsi="Wingdings" w:hint="default"/>
      </w:rPr>
    </w:lvl>
    <w:lvl w:ilvl="3" w:tplc="0B68E72C">
      <w:start w:val="1"/>
      <w:numFmt w:val="bullet"/>
      <w:lvlText w:val=""/>
      <w:lvlJc w:val="left"/>
      <w:pPr>
        <w:tabs>
          <w:tab w:val="left" w:pos="0"/>
        </w:tabs>
        <w:ind w:left="3960" w:hanging="360"/>
      </w:pPr>
      <w:rPr>
        <w:rFonts w:ascii="Symbol" w:hAnsi="Symbol" w:hint="default"/>
      </w:rPr>
    </w:lvl>
    <w:lvl w:ilvl="4" w:tplc="1B3C4242">
      <w:start w:val="1"/>
      <w:numFmt w:val="bullet"/>
      <w:lvlText w:val="o"/>
      <w:lvlJc w:val="left"/>
      <w:pPr>
        <w:tabs>
          <w:tab w:val="left" w:pos="0"/>
        </w:tabs>
        <w:ind w:left="4680" w:hanging="360"/>
      </w:pPr>
      <w:rPr>
        <w:rFonts w:ascii="Courier New" w:hAnsi="Courier New" w:cs="Courier New" w:hint="default"/>
      </w:rPr>
    </w:lvl>
    <w:lvl w:ilvl="5" w:tplc="317CEEC6">
      <w:start w:val="1"/>
      <w:numFmt w:val="bullet"/>
      <w:lvlText w:val=""/>
      <w:lvlJc w:val="left"/>
      <w:pPr>
        <w:tabs>
          <w:tab w:val="left" w:pos="0"/>
        </w:tabs>
        <w:ind w:left="5400" w:hanging="360"/>
      </w:pPr>
      <w:rPr>
        <w:rFonts w:ascii="Wingdings" w:hAnsi="Wingdings" w:hint="default"/>
      </w:rPr>
    </w:lvl>
    <w:lvl w:ilvl="6" w:tplc="D60C4242">
      <w:start w:val="1"/>
      <w:numFmt w:val="bullet"/>
      <w:lvlText w:val=""/>
      <w:lvlJc w:val="left"/>
      <w:pPr>
        <w:tabs>
          <w:tab w:val="left" w:pos="0"/>
        </w:tabs>
        <w:ind w:left="6120" w:hanging="360"/>
      </w:pPr>
      <w:rPr>
        <w:rFonts w:ascii="Symbol" w:hAnsi="Symbol" w:hint="default"/>
      </w:rPr>
    </w:lvl>
    <w:lvl w:ilvl="7" w:tplc="4EA6C182">
      <w:start w:val="1"/>
      <w:numFmt w:val="bullet"/>
      <w:lvlText w:val="o"/>
      <w:lvlJc w:val="left"/>
      <w:pPr>
        <w:tabs>
          <w:tab w:val="left" w:pos="0"/>
        </w:tabs>
        <w:ind w:left="6840" w:hanging="360"/>
      </w:pPr>
      <w:rPr>
        <w:rFonts w:ascii="Courier New" w:hAnsi="Courier New" w:cs="Courier New" w:hint="default"/>
      </w:rPr>
    </w:lvl>
    <w:lvl w:ilvl="8" w:tplc="14427C96">
      <w:start w:val="1"/>
      <w:numFmt w:val="bullet"/>
      <w:lvlText w:val=""/>
      <w:lvlJc w:val="left"/>
      <w:pPr>
        <w:tabs>
          <w:tab w:val="left" w:pos="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1ED2CD8"/>
    <w:multiLevelType w:val="hybridMultilevel"/>
    <w:tmpl w:val="DE3063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94505A"/>
    <w:multiLevelType w:val="hybridMultilevel"/>
    <w:tmpl w:val="288CF7A4"/>
    <w:lvl w:ilvl="0" w:tplc="280C9D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5BF525E"/>
    <w:multiLevelType w:val="hybridMultilevel"/>
    <w:tmpl w:val="6C822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371097"/>
    <w:multiLevelType w:val="hybridMultilevel"/>
    <w:tmpl w:val="524CC6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49107D"/>
    <w:multiLevelType w:val="hybridMultilevel"/>
    <w:tmpl w:val="BF326B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CA0514"/>
    <w:multiLevelType w:val="hybridMultilevel"/>
    <w:tmpl w:val="40986802"/>
    <w:lvl w:ilvl="0" w:tplc="B324F2F2">
      <w:start w:val="1"/>
      <w:numFmt w:val="decimal"/>
      <w:lvlText w:val="%1)"/>
      <w:lvlJc w:val="left"/>
      <w:pPr>
        <w:ind w:left="1353" w:hanging="360"/>
      </w:pPr>
      <w:rPr>
        <w:rFonts w:hint="default"/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0B54CFE"/>
    <w:multiLevelType w:val="hybridMultilevel"/>
    <w:tmpl w:val="C8341E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FE2A88"/>
    <w:multiLevelType w:val="hybridMultilevel"/>
    <w:tmpl w:val="A8CE9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5D591F"/>
    <w:multiLevelType w:val="hybridMultilevel"/>
    <w:tmpl w:val="96E8C8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38E69B8"/>
    <w:multiLevelType w:val="hybridMultilevel"/>
    <w:tmpl w:val="AEDEEF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65576E"/>
    <w:multiLevelType w:val="hybridMultilevel"/>
    <w:tmpl w:val="ABE4EC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DA4B4B"/>
    <w:multiLevelType w:val="hybridMultilevel"/>
    <w:tmpl w:val="E27E7E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341A68"/>
    <w:multiLevelType w:val="hybridMultilevel"/>
    <w:tmpl w:val="8C26FB30"/>
    <w:lvl w:ilvl="0" w:tplc="2B547EA2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ascii="Symbol" w:hAnsi="Symbol" w:hint="default"/>
      </w:rPr>
    </w:lvl>
    <w:lvl w:ilvl="1" w:tplc="8482E3E2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ascii="Courier New" w:hAnsi="Courier New" w:cs="Courier New" w:hint="default"/>
      </w:rPr>
    </w:lvl>
    <w:lvl w:ilvl="2" w:tplc="11C078C2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ascii="Wingdings" w:hAnsi="Wingdings" w:hint="default"/>
      </w:rPr>
    </w:lvl>
    <w:lvl w:ilvl="3" w:tplc="21C02BFE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hint="default"/>
      </w:rPr>
    </w:lvl>
    <w:lvl w:ilvl="4" w:tplc="2564CE30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ascii="Courier New" w:hAnsi="Courier New" w:cs="Courier New" w:hint="default"/>
      </w:rPr>
    </w:lvl>
    <w:lvl w:ilvl="5" w:tplc="9B28B44E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ascii="Wingdings" w:hAnsi="Wingdings" w:hint="default"/>
      </w:rPr>
    </w:lvl>
    <w:lvl w:ilvl="6" w:tplc="9A4CE148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hint="default"/>
      </w:rPr>
    </w:lvl>
    <w:lvl w:ilvl="7" w:tplc="2BA23336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ascii="Courier New" w:hAnsi="Courier New" w:cs="Courier New" w:hint="default"/>
      </w:rPr>
    </w:lvl>
    <w:lvl w:ilvl="8" w:tplc="1630808A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C76CB0"/>
    <w:multiLevelType w:val="hybridMultilevel"/>
    <w:tmpl w:val="F4D0907E"/>
    <w:lvl w:ilvl="0" w:tplc="5E067F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1EB4A6F"/>
    <w:multiLevelType w:val="hybridMultilevel"/>
    <w:tmpl w:val="97C4C68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3952375"/>
    <w:multiLevelType w:val="hybridMultilevel"/>
    <w:tmpl w:val="D7CC3AF8"/>
    <w:lvl w:ilvl="0" w:tplc="B2FA9452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B924304E">
      <w:start w:val="1"/>
      <w:numFmt w:val="lowerLetter"/>
      <w:lvlText w:val="%2."/>
      <w:lvlJc w:val="left"/>
      <w:pPr>
        <w:ind w:left="1440" w:hanging="360"/>
      </w:pPr>
    </w:lvl>
    <w:lvl w:ilvl="2" w:tplc="8D1C09BA">
      <w:start w:val="1"/>
      <w:numFmt w:val="lowerRoman"/>
      <w:lvlText w:val="%3."/>
      <w:lvlJc w:val="right"/>
      <w:pPr>
        <w:ind w:left="2160" w:hanging="180"/>
      </w:pPr>
    </w:lvl>
    <w:lvl w:ilvl="3" w:tplc="80DE2692">
      <w:start w:val="1"/>
      <w:numFmt w:val="decimal"/>
      <w:lvlText w:val="%4."/>
      <w:lvlJc w:val="left"/>
      <w:pPr>
        <w:ind w:left="2880" w:hanging="360"/>
      </w:pPr>
    </w:lvl>
    <w:lvl w:ilvl="4" w:tplc="1D9AEEA8">
      <w:start w:val="1"/>
      <w:numFmt w:val="lowerLetter"/>
      <w:lvlText w:val="%5."/>
      <w:lvlJc w:val="left"/>
      <w:pPr>
        <w:ind w:left="3600" w:hanging="360"/>
      </w:pPr>
    </w:lvl>
    <w:lvl w:ilvl="5" w:tplc="4A2C1216">
      <w:start w:val="1"/>
      <w:numFmt w:val="lowerRoman"/>
      <w:lvlText w:val="%6."/>
      <w:lvlJc w:val="right"/>
      <w:pPr>
        <w:ind w:left="4320" w:hanging="180"/>
      </w:pPr>
    </w:lvl>
    <w:lvl w:ilvl="6" w:tplc="57745C14">
      <w:start w:val="1"/>
      <w:numFmt w:val="decimal"/>
      <w:lvlText w:val="%7."/>
      <w:lvlJc w:val="left"/>
      <w:pPr>
        <w:ind w:left="5040" w:hanging="360"/>
      </w:pPr>
    </w:lvl>
    <w:lvl w:ilvl="7" w:tplc="E3FA9DA8">
      <w:start w:val="1"/>
      <w:numFmt w:val="lowerLetter"/>
      <w:lvlText w:val="%8."/>
      <w:lvlJc w:val="left"/>
      <w:pPr>
        <w:ind w:left="5760" w:hanging="360"/>
      </w:pPr>
    </w:lvl>
    <w:lvl w:ilvl="8" w:tplc="B2308A9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B820D7"/>
    <w:multiLevelType w:val="hybridMultilevel"/>
    <w:tmpl w:val="11AA03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6C262BA"/>
    <w:multiLevelType w:val="hybridMultilevel"/>
    <w:tmpl w:val="A8F8AD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B167D55"/>
    <w:multiLevelType w:val="hybridMultilevel"/>
    <w:tmpl w:val="08DAF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514FFB"/>
    <w:multiLevelType w:val="hybridMultilevel"/>
    <w:tmpl w:val="16A4F99A"/>
    <w:lvl w:ilvl="0" w:tplc="185E0D56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ascii="Symbol" w:hAnsi="Symbol" w:hint="default"/>
      </w:rPr>
    </w:lvl>
    <w:lvl w:ilvl="1" w:tplc="13E0FF7E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ascii="Courier New" w:hAnsi="Courier New" w:cs="Courier New" w:hint="default"/>
      </w:rPr>
    </w:lvl>
    <w:lvl w:ilvl="2" w:tplc="08DE78C2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ascii="Wingdings" w:hAnsi="Wingdings" w:hint="default"/>
      </w:rPr>
    </w:lvl>
    <w:lvl w:ilvl="3" w:tplc="376CAF62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hint="default"/>
      </w:rPr>
    </w:lvl>
    <w:lvl w:ilvl="4" w:tplc="B5BEB2CC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ascii="Courier New" w:hAnsi="Courier New" w:cs="Courier New" w:hint="default"/>
      </w:rPr>
    </w:lvl>
    <w:lvl w:ilvl="5" w:tplc="AE8CE294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ascii="Wingdings" w:hAnsi="Wingdings" w:hint="default"/>
      </w:rPr>
    </w:lvl>
    <w:lvl w:ilvl="6" w:tplc="F83CA6E6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hint="default"/>
      </w:rPr>
    </w:lvl>
    <w:lvl w:ilvl="7" w:tplc="2F868832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ascii="Courier New" w:hAnsi="Courier New" w:cs="Courier New" w:hint="default"/>
      </w:rPr>
    </w:lvl>
    <w:lvl w:ilvl="8" w:tplc="57C8EDD6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A175FC"/>
    <w:multiLevelType w:val="hybridMultilevel"/>
    <w:tmpl w:val="6EFA0A16"/>
    <w:lvl w:ilvl="0" w:tplc="70CE14E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9501E0"/>
    <w:multiLevelType w:val="hybridMultilevel"/>
    <w:tmpl w:val="019046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8F7723"/>
    <w:multiLevelType w:val="hybridMultilevel"/>
    <w:tmpl w:val="72C2DD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2EE61B7"/>
    <w:multiLevelType w:val="singleLevel"/>
    <w:tmpl w:val="039CB68E"/>
    <w:lvl w:ilvl="0">
      <w:numFmt w:val="decimal"/>
      <w:pStyle w:val="Heading2"/>
      <w:lvlText w:val="*"/>
      <w:lvlJc w:val="left"/>
    </w:lvl>
  </w:abstractNum>
  <w:abstractNum w:abstractNumId="37" w15:restartNumberingAfterBreak="0">
    <w:nsid w:val="7A067ABD"/>
    <w:multiLevelType w:val="hybridMultilevel"/>
    <w:tmpl w:val="D640D3B4"/>
    <w:lvl w:ilvl="0" w:tplc="5E8CAC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6C33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35A22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3C67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A45AD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966B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6E5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A2B43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3E07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813752"/>
    <w:multiLevelType w:val="hybridMultilevel"/>
    <w:tmpl w:val="EA88F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  <w:lvlOverride w:ilvl="0">
      <w:lvl w:ilvl="0">
        <w:numFmt w:val="bullet"/>
        <w:pStyle w:val="Heading2"/>
        <w:lvlText w:val=""/>
        <w:lvlJc w:val="left"/>
        <w:rPr>
          <w:rFonts w:ascii="Symbol" w:hAnsi="Symbol" w:hint="default"/>
        </w:rPr>
      </w:lvl>
    </w:lvlOverride>
  </w:num>
  <w:num w:numId="2">
    <w:abstractNumId w:val="8"/>
  </w:num>
  <w:num w:numId="3">
    <w:abstractNumId w:val="12"/>
  </w:num>
  <w:num w:numId="4">
    <w:abstractNumId w:val="9"/>
  </w:num>
  <w:num w:numId="5">
    <w:abstractNumId w:val="25"/>
  </w:num>
  <w:num w:numId="6">
    <w:abstractNumId w:val="28"/>
  </w:num>
  <w:num w:numId="7">
    <w:abstractNumId w:val="32"/>
  </w:num>
  <w:num w:numId="8">
    <w:abstractNumId w:val="37"/>
  </w:num>
  <w:num w:numId="9">
    <w:abstractNumId w:val="20"/>
  </w:num>
  <w:num w:numId="10">
    <w:abstractNumId w:val="15"/>
  </w:num>
  <w:num w:numId="11">
    <w:abstractNumId w:val="11"/>
  </w:num>
  <w:num w:numId="12">
    <w:abstractNumId w:val="31"/>
  </w:num>
  <w:num w:numId="13">
    <w:abstractNumId w:val="30"/>
  </w:num>
  <w:num w:numId="14">
    <w:abstractNumId w:val="21"/>
  </w:num>
  <w:num w:numId="15">
    <w:abstractNumId w:val="29"/>
  </w:num>
  <w:num w:numId="16">
    <w:abstractNumId w:val="38"/>
  </w:num>
  <w:num w:numId="17">
    <w:abstractNumId w:val="33"/>
  </w:num>
  <w:num w:numId="18">
    <w:abstractNumId w:val="27"/>
  </w:num>
  <w:num w:numId="19">
    <w:abstractNumId w:val="0"/>
  </w:num>
  <w:num w:numId="20">
    <w:abstractNumId w:val="1"/>
  </w:num>
  <w:num w:numId="21">
    <w:abstractNumId w:val="2"/>
  </w:num>
  <w:num w:numId="22">
    <w:abstractNumId w:val="3"/>
  </w:num>
  <w:num w:numId="23">
    <w:abstractNumId w:val="19"/>
  </w:num>
  <w:num w:numId="24">
    <w:abstractNumId w:val="34"/>
  </w:num>
  <w:num w:numId="25">
    <w:abstractNumId w:val="6"/>
  </w:num>
  <w:num w:numId="26">
    <w:abstractNumId w:val="18"/>
  </w:num>
  <w:num w:numId="27">
    <w:abstractNumId w:val="7"/>
  </w:num>
  <w:num w:numId="28">
    <w:abstractNumId w:val="23"/>
  </w:num>
  <w:num w:numId="29">
    <w:abstractNumId w:val="17"/>
  </w:num>
  <w:num w:numId="30">
    <w:abstractNumId w:val="13"/>
  </w:num>
  <w:num w:numId="31">
    <w:abstractNumId w:val="24"/>
  </w:num>
  <w:num w:numId="32">
    <w:abstractNumId w:val="16"/>
  </w:num>
  <w:num w:numId="33">
    <w:abstractNumId w:val="4"/>
  </w:num>
  <w:num w:numId="34">
    <w:abstractNumId w:val="26"/>
  </w:num>
  <w:num w:numId="35">
    <w:abstractNumId w:val="22"/>
  </w:num>
  <w:num w:numId="36">
    <w:abstractNumId w:val="10"/>
  </w:num>
  <w:num w:numId="37">
    <w:abstractNumId w:val="14"/>
  </w:num>
  <w:num w:numId="38">
    <w:abstractNumId w:val="5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70E"/>
    <w:rsid w:val="000119F5"/>
    <w:rsid w:val="000163D4"/>
    <w:rsid w:val="00020DAE"/>
    <w:rsid w:val="0002701B"/>
    <w:rsid w:val="00041C33"/>
    <w:rsid w:val="00046FD6"/>
    <w:rsid w:val="0005146C"/>
    <w:rsid w:val="000638B7"/>
    <w:rsid w:val="0009536E"/>
    <w:rsid w:val="000A2195"/>
    <w:rsid w:val="000A324A"/>
    <w:rsid w:val="000A3B26"/>
    <w:rsid w:val="000B1B1E"/>
    <w:rsid w:val="00101FC6"/>
    <w:rsid w:val="001047F2"/>
    <w:rsid w:val="00116BFB"/>
    <w:rsid w:val="001403DE"/>
    <w:rsid w:val="001430EC"/>
    <w:rsid w:val="00151211"/>
    <w:rsid w:val="00155E53"/>
    <w:rsid w:val="00161D76"/>
    <w:rsid w:val="001739A2"/>
    <w:rsid w:val="00181170"/>
    <w:rsid w:val="00184F0F"/>
    <w:rsid w:val="001A1064"/>
    <w:rsid w:val="001A51AA"/>
    <w:rsid w:val="001B4D4E"/>
    <w:rsid w:val="001B51D8"/>
    <w:rsid w:val="001C5D41"/>
    <w:rsid w:val="001C719C"/>
    <w:rsid w:val="001F5D47"/>
    <w:rsid w:val="00214293"/>
    <w:rsid w:val="00231BC5"/>
    <w:rsid w:val="00262A95"/>
    <w:rsid w:val="002958E1"/>
    <w:rsid w:val="002B245D"/>
    <w:rsid w:val="002C113E"/>
    <w:rsid w:val="002C2847"/>
    <w:rsid w:val="002D4603"/>
    <w:rsid w:val="002D6CF5"/>
    <w:rsid w:val="002E1AFD"/>
    <w:rsid w:val="00300A0F"/>
    <w:rsid w:val="00304E03"/>
    <w:rsid w:val="00305102"/>
    <w:rsid w:val="00336400"/>
    <w:rsid w:val="003448E1"/>
    <w:rsid w:val="00350655"/>
    <w:rsid w:val="0036221A"/>
    <w:rsid w:val="00370D1A"/>
    <w:rsid w:val="003A1AC2"/>
    <w:rsid w:val="003B4536"/>
    <w:rsid w:val="003E49C1"/>
    <w:rsid w:val="003F0607"/>
    <w:rsid w:val="004039A9"/>
    <w:rsid w:val="0042539F"/>
    <w:rsid w:val="0042584B"/>
    <w:rsid w:val="004311DA"/>
    <w:rsid w:val="004426A7"/>
    <w:rsid w:val="0044401C"/>
    <w:rsid w:val="0048113C"/>
    <w:rsid w:val="00483B5B"/>
    <w:rsid w:val="00487B6A"/>
    <w:rsid w:val="00502497"/>
    <w:rsid w:val="00513DF1"/>
    <w:rsid w:val="0053112F"/>
    <w:rsid w:val="00534413"/>
    <w:rsid w:val="00542F0D"/>
    <w:rsid w:val="0054706D"/>
    <w:rsid w:val="00553498"/>
    <w:rsid w:val="0055623C"/>
    <w:rsid w:val="00561F05"/>
    <w:rsid w:val="005659D1"/>
    <w:rsid w:val="0059570E"/>
    <w:rsid w:val="005A4C73"/>
    <w:rsid w:val="005A57BE"/>
    <w:rsid w:val="005C3A8D"/>
    <w:rsid w:val="005E1D46"/>
    <w:rsid w:val="005E5CC3"/>
    <w:rsid w:val="005E650E"/>
    <w:rsid w:val="005E741C"/>
    <w:rsid w:val="005F42B5"/>
    <w:rsid w:val="00607FD8"/>
    <w:rsid w:val="00611F80"/>
    <w:rsid w:val="00615DF6"/>
    <w:rsid w:val="006206BC"/>
    <w:rsid w:val="00626E24"/>
    <w:rsid w:val="006477D8"/>
    <w:rsid w:val="0065746D"/>
    <w:rsid w:val="0068123A"/>
    <w:rsid w:val="00696A98"/>
    <w:rsid w:val="006A4A15"/>
    <w:rsid w:val="006B1112"/>
    <w:rsid w:val="006B3F10"/>
    <w:rsid w:val="006B461C"/>
    <w:rsid w:val="006C2993"/>
    <w:rsid w:val="006C7B1E"/>
    <w:rsid w:val="006E537C"/>
    <w:rsid w:val="006F24ED"/>
    <w:rsid w:val="007072EC"/>
    <w:rsid w:val="007219B9"/>
    <w:rsid w:val="0073694D"/>
    <w:rsid w:val="00753F01"/>
    <w:rsid w:val="007608C6"/>
    <w:rsid w:val="00762FE2"/>
    <w:rsid w:val="007852EE"/>
    <w:rsid w:val="007B1F53"/>
    <w:rsid w:val="007B3E12"/>
    <w:rsid w:val="007E2388"/>
    <w:rsid w:val="007F56BD"/>
    <w:rsid w:val="00801B6D"/>
    <w:rsid w:val="008167C9"/>
    <w:rsid w:val="0081708C"/>
    <w:rsid w:val="008358FD"/>
    <w:rsid w:val="008502FF"/>
    <w:rsid w:val="008617B9"/>
    <w:rsid w:val="008869FD"/>
    <w:rsid w:val="00887EA1"/>
    <w:rsid w:val="008C2996"/>
    <w:rsid w:val="008D5995"/>
    <w:rsid w:val="008F55C6"/>
    <w:rsid w:val="008F5AF6"/>
    <w:rsid w:val="0090144C"/>
    <w:rsid w:val="0090416B"/>
    <w:rsid w:val="009215F5"/>
    <w:rsid w:val="009250E8"/>
    <w:rsid w:val="009260D2"/>
    <w:rsid w:val="00934107"/>
    <w:rsid w:val="009363B1"/>
    <w:rsid w:val="0096175B"/>
    <w:rsid w:val="009660E8"/>
    <w:rsid w:val="00970CD6"/>
    <w:rsid w:val="009739B8"/>
    <w:rsid w:val="00983107"/>
    <w:rsid w:val="0098570E"/>
    <w:rsid w:val="00991E56"/>
    <w:rsid w:val="00996978"/>
    <w:rsid w:val="009A64FE"/>
    <w:rsid w:val="009A705F"/>
    <w:rsid w:val="009A7CB8"/>
    <w:rsid w:val="009B465F"/>
    <w:rsid w:val="009D0427"/>
    <w:rsid w:val="009F04C5"/>
    <w:rsid w:val="00A03627"/>
    <w:rsid w:val="00A1246E"/>
    <w:rsid w:val="00A2744E"/>
    <w:rsid w:val="00A30DB3"/>
    <w:rsid w:val="00A33631"/>
    <w:rsid w:val="00A33B98"/>
    <w:rsid w:val="00A52F81"/>
    <w:rsid w:val="00A54D53"/>
    <w:rsid w:val="00A642EB"/>
    <w:rsid w:val="00A6781F"/>
    <w:rsid w:val="00A72BC7"/>
    <w:rsid w:val="00A87744"/>
    <w:rsid w:val="00A914F2"/>
    <w:rsid w:val="00A93BD8"/>
    <w:rsid w:val="00AA047F"/>
    <w:rsid w:val="00AA515E"/>
    <w:rsid w:val="00AC0EF8"/>
    <w:rsid w:val="00AC1008"/>
    <w:rsid w:val="00AC7492"/>
    <w:rsid w:val="00AD1650"/>
    <w:rsid w:val="00AE4EE2"/>
    <w:rsid w:val="00AE54DB"/>
    <w:rsid w:val="00AE55C1"/>
    <w:rsid w:val="00AF538E"/>
    <w:rsid w:val="00AF5585"/>
    <w:rsid w:val="00B2015F"/>
    <w:rsid w:val="00B23A04"/>
    <w:rsid w:val="00B3189A"/>
    <w:rsid w:val="00B430CC"/>
    <w:rsid w:val="00B4465E"/>
    <w:rsid w:val="00B453AD"/>
    <w:rsid w:val="00B50EAD"/>
    <w:rsid w:val="00B543A9"/>
    <w:rsid w:val="00B57238"/>
    <w:rsid w:val="00B60030"/>
    <w:rsid w:val="00B81762"/>
    <w:rsid w:val="00B95924"/>
    <w:rsid w:val="00BE647B"/>
    <w:rsid w:val="00C01DA7"/>
    <w:rsid w:val="00C12E44"/>
    <w:rsid w:val="00C21DD9"/>
    <w:rsid w:val="00C51D19"/>
    <w:rsid w:val="00C56CAC"/>
    <w:rsid w:val="00C6375E"/>
    <w:rsid w:val="00C65198"/>
    <w:rsid w:val="00C8200B"/>
    <w:rsid w:val="00C950D2"/>
    <w:rsid w:val="00CA7073"/>
    <w:rsid w:val="00CB2D3C"/>
    <w:rsid w:val="00CC0FEE"/>
    <w:rsid w:val="00CC603E"/>
    <w:rsid w:val="00CD5738"/>
    <w:rsid w:val="00CE37F5"/>
    <w:rsid w:val="00CF11B9"/>
    <w:rsid w:val="00CF3BF1"/>
    <w:rsid w:val="00D06052"/>
    <w:rsid w:val="00D13306"/>
    <w:rsid w:val="00D1420B"/>
    <w:rsid w:val="00D154F7"/>
    <w:rsid w:val="00D16EE3"/>
    <w:rsid w:val="00D20C8C"/>
    <w:rsid w:val="00D23EFA"/>
    <w:rsid w:val="00D248E1"/>
    <w:rsid w:val="00D2680C"/>
    <w:rsid w:val="00D32CFE"/>
    <w:rsid w:val="00D51652"/>
    <w:rsid w:val="00D74CE8"/>
    <w:rsid w:val="00D80D28"/>
    <w:rsid w:val="00DA3E2A"/>
    <w:rsid w:val="00DA70E6"/>
    <w:rsid w:val="00DB213B"/>
    <w:rsid w:val="00DB45FB"/>
    <w:rsid w:val="00DF186B"/>
    <w:rsid w:val="00E404DC"/>
    <w:rsid w:val="00E44BA4"/>
    <w:rsid w:val="00E53DAD"/>
    <w:rsid w:val="00E54076"/>
    <w:rsid w:val="00E57ACF"/>
    <w:rsid w:val="00E76C1A"/>
    <w:rsid w:val="00E877D2"/>
    <w:rsid w:val="00E9400A"/>
    <w:rsid w:val="00E94495"/>
    <w:rsid w:val="00EA73F3"/>
    <w:rsid w:val="00EB7AE6"/>
    <w:rsid w:val="00EC0529"/>
    <w:rsid w:val="00EC1692"/>
    <w:rsid w:val="00EC18AB"/>
    <w:rsid w:val="00ED6388"/>
    <w:rsid w:val="00ED6DB9"/>
    <w:rsid w:val="00EE0AA2"/>
    <w:rsid w:val="00EF48B9"/>
    <w:rsid w:val="00F00666"/>
    <w:rsid w:val="00F104CC"/>
    <w:rsid w:val="00F13CAF"/>
    <w:rsid w:val="00F16344"/>
    <w:rsid w:val="00F22D83"/>
    <w:rsid w:val="00F37E42"/>
    <w:rsid w:val="00F54F42"/>
    <w:rsid w:val="00F64D22"/>
    <w:rsid w:val="00F73567"/>
    <w:rsid w:val="00F75B65"/>
    <w:rsid w:val="00F7615F"/>
    <w:rsid w:val="00F8431A"/>
    <w:rsid w:val="00FB6B65"/>
    <w:rsid w:val="00FE2288"/>
    <w:rsid w:val="00FE2BA4"/>
    <w:rsid w:val="00FE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7158DE"/>
  <w15:docId w15:val="{92061A19-675C-4C28-9C4D-54AE5EA93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AF5585"/>
    <w:pPr>
      <w:keepNext/>
      <w:numPr>
        <w:ilvl w:val="1"/>
        <w:numId w:val="1"/>
      </w:numPr>
      <w:suppressAutoHyphens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0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,Header - HPS Document,even"/>
    <w:basedOn w:val="Normal"/>
    <w:link w:val="HeaderChar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h Char,Header - HPS Document Char,even Char"/>
    <w:basedOn w:val="DefaultParagraphFont"/>
    <w:link w:val="Header"/>
    <w:uiPriority w:val="99"/>
    <w:rPr>
      <w:rFonts w:ascii="Times New Roman" w:eastAsia="Times New Roman" w:hAnsi="Times New Roman" w:cs="Times New Roman"/>
      <w:sz w:val="20"/>
      <w:szCs w:val="20"/>
    </w:rPr>
  </w:style>
  <w:style w:type="paragraph" w:customStyle="1" w:styleId="SummaryHeader">
    <w:name w:val="Summary Header"/>
    <w:basedOn w:val="Normal"/>
    <w:pPr>
      <w:pBdr>
        <w:top w:val="single" w:sz="12" w:space="1" w:color="auto"/>
      </w:pBdr>
      <w:spacing w:before="120" w:after="120"/>
    </w:pPr>
    <w:rPr>
      <w:rFonts w:ascii="Verdana" w:hAnsi="Verdana" w:cs="Arial"/>
      <w:b/>
    </w:rPr>
  </w:style>
  <w:style w:type="paragraph" w:customStyle="1" w:styleId="EducationDetails">
    <w:name w:val="Education Details"/>
    <w:basedOn w:val="Normal"/>
    <w:pPr>
      <w:tabs>
        <w:tab w:val="left" w:pos="360"/>
      </w:tabs>
      <w:jc w:val="both"/>
      <w:outlineLvl w:val="1"/>
    </w:pPr>
    <w:rPr>
      <w:rFonts w:ascii="Verdana" w:hAnsi="Verdana" w:cs="Arial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Times New Roman" w:eastAsia="Times New Roman" w:hAnsi="Times New Roman" w:cs="Times New Roman"/>
      <w:sz w:val="16"/>
      <w:szCs w:val="16"/>
    </w:rPr>
  </w:style>
  <w:style w:type="paragraph" w:styleId="BodyText2">
    <w:name w:val="Body Text 2"/>
    <w:basedOn w:val="Normal"/>
    <w:link w:val="BodyText2Char"/>
    <w:uiPriority w:val="9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Pr>
      <w:rFonts w:ascii="Times New Roman" w:eastAsia="Times New Roman" w:hAnsi="Times New Roman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</w:style>
  <w:style w:type="paragraph" w:styleId="Title">
    <w:name w:val="Title"/>
    <w:basedOn w:val="Normal"/>
    <w:next w:val="Normal"/>
    <w:link w:val="TitleChar"/>
    <w:uiPriority w:val="10"/>
    <w:qFormat/>
    <w:rsid w:val="003E49C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49C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E49C1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7238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CD57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5738"/>
    <w:rPr>
      <w:rFonts w:ascii="Times New Roman" w:eastAsia="Times New Roman"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AF5585"/>
    <w:rPr>
      <w:rFonts w:ascii="Cambria" w:eastAsia="Times New Roman" w:hAnsi="Cambria"/>
      <w:b/>
      <w:bCs/>
      <w:i/>
      <w:iCs/>
      <w:sz w:val="28"/>
      <w:szCs w:val="28"/>
      <w:lang w:eastAsia="ar-SA"/>
    </w:rPr>
  </w:style>
  <w:style w:type="paragraph" w:styleId="BodyText">
    <w:name w:val="Body Text"/>
    <w:basedOn w:val="Normal"/>
    <w:link w:val="BodyTextChar"/>
    <w:rsid w:val="00AF5585"/>
    <w:pPr>
      <w:suppressAutoHyphens/>
      <w:spacing w:after="120"/>
    </w:pPr>
    <w:rPr>
      <w:sz w:val="24"/>
      <w:szCs w:val="24"/>
      <w:lang w:val="en-GB" w:eastAsia="ar-SA"/>
    </w:rPr>
  </w:style>
  <w:style w:type="character" w:customStyle="1" w:styleId="BodyTextChar">
    <w:name w:val="Body Text Char"/>
    <w:basedOn w:val="DefaultParagraphFont"/>
    <w:link w:val="BodyText"/>
    <w:rsid w:val="00AF5585"/>
    <w:rPr>
      <w:rFonts w:ascii="Times New Roman" w:eastAsia="Times New Roman"/>
      <w:sz w:val="24"/>
      <w:szCs w:val="24"/>
      <w:lang w:val="en-GB" w:eastAsia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C950D2"/>
    <w:rPr>
      <w:color w:val="605E5C"/>
      <w:shd w:val="clear" w:color="auto" w:fill="E1DFDD"/>
    </w:rPr>
  </w:style>
  <w:style w:type="character" w:customStyle="1" w:styleId="ng-binding">
    <w:name w:val="ng-binding"/>
    <w:basedOn w:val="DefaultParagraphFont"/>
    <w:rsid w:val="005E5CC3"/>
  </w:style>
  <w:style w:type="character" w:customStyle="1" w:styleId="Heading3Char">
    <w:name w:val="Heading 3 Char"/>
    <w:basedOn w:val="DefaultParagraphFont"/>
    <w:link w:val="Heading3"/>
    <w:uiPriority w:val="9"/>
    <w:semiHidden/>
    <w:rsid w:val="007608C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ng-scope">
    <w:name w:val="ng-scope"/>
    <w:basedOn w:val="DefaultParagraphFont"/>
    <w:rsid w:val="007608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4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hyperlink" Target="https://github.com/kansal-mukul/PCF-SpringCloudIntegration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pcf-eureka-hello-client.cfapps.io/hello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hyperlink" Target="https://login.run.pivotal.io/logi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14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r.kumar.pasupuleti</dc:creator>
  <cp:lastModifiedBy>Mukul Kansal</cp:lastModifiedBy>
  <cp:revision>30</cp:revision>
  <dcterms:created xsi:type="dcterms:W3CDTF">2018-07-19T06:33:00Z</dcterms:created>
  <dcterms:modified xsi:type="dcterms:W3CDTF">2019-08-07T05:26:00Z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213c44ba-2877-4fc9-9b71-0309a31d2798</vt:lpwstr>
  </property>
  <property fmtid="{D5CDD505-2E9C-101B-9397-08002B2CF9AE}" pid="3" name="HCLClassification">
    <vt:lpwstr>null</vt:lpwstr>
  </property>
</Properties>
</file>